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0C976E" w14:textId="77777777" w:rsidR="00AC0252" w:rsidRDefault="00AC0252" w:rsidP="00AC0252">
      <w:pPr>
        <w:spacing w:line="1100" w:lineRule="exact"/>
        <w:rPr>
          <w:sz w:val="104"/>
          <w:szCs w:val="104"/>
        </w:rPr>
      </w:pPr>
      <w:r>
        <w:rPr>
          <w:sz w:val="104"/>
          <w:szCs w:val="104"/>
        </w:rPr>
        <w:t xml:space="preserve"> </w:t>
      </w:r>
    </w:p>
    <w:p w14:paraId="111A2F14" w14:textId="363355D6" w:rsidR="00855C15" w:rsidRDefault="00BB55C0" w:rsidP="00AC0252">
      <w:pPr>
        <w:spacing w:line="1100" w:lineRule="exact"/>
        <w:rPr>
          <w:sz w:val="104"/>
          <w:szCs w:val="104"/>
        </w:rPr>
      </w:pPr>
      <w:r>
        <w:rPr>
          <w:sz w:val="104"/>
          <w:szCs w:val="104"/>
        </w:rPr>
        <w:t>Go-Fighter</w:t>
      </w:r>
    </w:p>
    <w:p w14:paraId="348CDD1F" w14:textId="77777777" w:rsidR="00855C15" w:rsidRDefault="00855C15">
      <w:pPr>
        <w:spacing w:before="2" w:line="180" w:lineRule="exact"/>
        <w:rPr>
          <w:sz w:val="19"/>
          <w:szCs w:val="19"/>
        </w:rPr>
      </w:pPr>
    </w:p>
    <w:p w14:paraId="1B0BB359" w14:textId="77777777" w:rsidR="00855C15" w:rsidRDefault="00855C15">
      <w:pPr>
        <w:spacing w:line="200" w:lineRule="exact"/>
      </w:pPr>
    </w:p>
    <w:p w14:paraId="2AEC22F1" w14:textId="77777777" w:rsidR="00855C15" w:rsidRDefault="00855C15">
      <w:pPr>
        <w:spacing w:line="200" w:lineRule="exact"/>
      </w:pPr>
    </w:p>
    <w:p w14:paraId="40054793" w14:textId="77777777" w:rsidR="00AC0252" w:rsidRDefault="003F1D00" w:rsidP="00AC0252">
      <w:pPr>
        <w:spacing w:line="760" w:lineRule="exact"/>
        <w:ind w:left="108" w:right="4566"/>
        <w:rPr>
          <w:sz w:val="80"/>
          <w:szCs w:val="80"/>
        </w:rPr>
      </w:pPr>
      <w:r>
        <w:rPr>
          <w:b/>
          <w:sz w:val="80"/>
          <w:szCs w:val="80"/>
        </w:rPr>
        <w:t>GAME DESIGN DOCUMET</w:t>
      </w:r>
    </w:p>
    <w:p w14:paraId="2597ABF2" w14:textId="77777777" w:rsidR="00AC0252" w:rsidRDefault="00AC0252" w:rsidP="00AC0252">
      <w:pPr>
        <w:spacing w:line="760" w:lineRule="exact"/>
        <w:ind w:left="108" w:right="4566"/>
        <w:rPr>
          <w:sz w:val="80"/>
          <w:szCs w:val="80"/>
        </w:rPr>
      </w:pPr>
    </w:p>
    <w:p w14:paraId="46AC18B6" w14:textId="77777777" w:rsidR="00AC0252" w:rsidRDefault="00AC0252" w:rsidP="00AC0252">
      <w:pPr>
        <w:spacing w:line="760" w:lineRule="exact"/>
        <w:ind w:left="108" w:right="2980"/>
        <w:rPr>
          <w:b/>
          <w:sz w:val="40"/>
          <w:szCs w:val="40"/>
        </w:rPr>
      </w:pPr>
      <w:r>
        <w:rPr>
          <w:b/>
          <w:sz w:val="40"/>
          <w:szCs w:val="40"/>
        </w:rPr>
        <w:t>Team Name: Monster Mesh</w:t>
      </w:r>
    </w:p>
    <w:p w14:paraId="533CE7FD" w14:textId="77777777" w:rsidR="00AC0252" w:rsidRDefault="00AC0252" w:rsidP="00AC0252">
      <w:pPr>
        <w:spacing w:line="760" w:lineRule="exact"/>
        <w:ind w:left="108" w:right="2980"/>
        <w:rPr>
          <w:b/>
          <w:sz w:val="40"/>
          <w:szCs w:val="40"/>
        </w:rPr>
      </w:pPr>
      <w:r>
        <w:rPr>
          <w:b/>
          <w:sz w:val="40"/>
          <w:szCs w:val="40"/>
        </w:rPr>
        <w:t>Team Number: 5</w:t>
      </w:r>
    </w:p>
    <w:p w14:paraId="629CC800" w14:textId="77777777" w:rsidR="00AC0252" w:rsidRDefault="00AC0252" w:rsidP="00AC0252">
      <w:pPr>
        <w:spacing w:line="760" w:lineRule="exact"/>
        <w:ind w:left="108" w:right="2980"/>
        <w:rPr>
          <w:b/>
          <w:sz w:val="40"/>
          <w:szCs w:val="40"/>
        </w:rPr>
      </w:pPr>
      <w:r w:rsidRPr="00CA5314">
        <w:rPr>
          <w:b/>
          <w:sz w:val="40"/>
          <w:szCs w:val="40"/>
        </w:rPr>
        <w:t xml:space="preserve">Team Members: </w:t>
      </w:r>
    </w:p>
    <w:p w14:paraId="33B181D7" w14:textId="77777777" w:rsidR="00AC0252" w:rsidRDefault="00AC0252" w:rsidP="00AC0252">
      <w:pPr>
        <w:spacing w:line="760" w:lineRule="exact"/>
        <w:ind w:left="108" w:right="2980" w:firstLine="600"/>
        <w:rPr>
          <w:b/>
          <w:sz w:val="40"/>
          <w:szCs w:val="40"/>
        </w:rPr>
      </w:pPr>
      <w:r w:rsidRPr="00CA5314">
        <w:rPr>
          <w:b/>
          <w:sz w:val="40"/>
          <w:szCs w:val="40"/>
        </w:rPr>
        <w:t>Tan Truong</w:t>
      </w:r>
    </w:p>
    <w:p w14:paraId="3BCEE6C7" w14:textId="77777777" w:rsidR="00AC0252" w:rsidRDefault="00AC0252" w:rsidP="00AC0252">
      <w:pPr>
        <w:spacing w:line="760" w:lineRule="exact"/>
        <w:ind w:left="108" w:right="2980" w:firstLine="600"/>
        <w:rPr>
          <w:b/>
          <w:sz w:val="40"/>
          <w:szCs w:val="40"/>
        </w:rPr>
      </w:pPr>
      <w:r w:rsidRPr="00CA5314">
        <w:rPr>
          <w:b/>
          <w:sz w:val="40"/>
          <w:szCs w:val="40"/>
        </w:rPr>
        <w:t>Carlos Gamino</w:t>
      </w:r>
    </w:p>
    <w:p w14:paraId="0B7839B0" w14:textId="77777777" w:rsidR="00AC0252" w:rsidRDefault="00AC0252" w:rsidP="00AC0252">
      <w:pPr>
        <w:spacing w:line="760" w:lineRule="exact"/>
        <w:ind w:left="108" w:right="2980" w:firstLine="600"/>
        <w:rPr>
          <w:b/>
          <w:bCs/>
          <w:sz w:val="40"/>
          <w:szCs w:val="40"/>
        </w:rPr>
      </w:pPr>
      <w:r w:rsidRPr="009F4B31">
        <w:rPr>
          <w:b/>
          <w:bCs/>
          <w:sz w:val="40"/>
          <w:szCs w:val="40"/>
        </w:rPr>
        <w:t>Austin Brooks</w:t>
      </w:r>
    </w:p>
    <w:p w14:paraId="1E49BCCD" w14:textId="77777777" w:rsidR="00AC0252" w:rsidRPr="00AC0252" w:rsidRDefault="00AC0252" w:rsidP="00AC0252">
      <w:pPr>
        <w:spacing w:line="760" w:lineRule="exact"/>
        <w:ind w:left="108" w:right="4566" w:firstLine="600"/>
        <w:rPr>
          <w:sz w:val="80"/>
          <w:szCs w:val="80"/>
        </w:rPr>
      </w:pPr>
      <w:r>
        <w:rPr>
          <w:b/>
          <w:bCs/>
          <w:sz w:val="40"/>
          <w:szCs w:val="40"/>
        </w:rPr>
        <w:t>A</w:t>
      </w:r>
      <w:r w:rsidRPr="009F4B31">
        <w:rPr>
          <w:b/>
          <w:bCs/>
          <w:sz w:val="40"/>
          <w:szCs w:val="40"/>
        </w:rPr>
        <w:t>leksey</w:t>
      </w:r>
      <w:r>
        <w:rPr>
          <w:b/>
          <w:bCs/>
          <w:sz w:val="40"/>
          <w:szCs w:val="40"/>
        </w:rPr>
        <w:t xml:space="preserve"> S</w:t>
      </w:r>
      <w:r w:rsidRPr="009F4B31">
        <w:rPr>
          <w:b/>
          <w:bCs/>
          <w:sz w:val="40"/>
          <w:szCs w:val="40"/>
        </w:rPr>
        <w:t>kvolygin</w:t>
      </w:r>
    </w:p>
    <w:p w14:paraId="0DDCD03B" w14:textId="77777777" w:rsidR="00AC0252" w:rsidRDefault="00AC0252">
      <w:pPr>
        <w:spacing w:before="18" w:line="680" w:lineRule="exact"/>
        <w:ind w:left="107"/>
        <w:rPr>
          <w:position w:val="-1"/>
          <w:sz w:val="60"/>
          <w:szCs w:val="60"/>
        </w:rPr>
      </w:pPr>
    </w:p>
    <w:p w14:paraId="6B2D0D0C" w14:textId="77777777" w:rsidR="00AC0252" w:rsidRDefault="00AC0252">
      <w:pPr>
        <w:rPr>
          <w:position w:val="-1"/>
          <w:sz w:val="60"/>
          <w:szCs w:val="60"/>
        </w:rPr>
      </w:pPr>
      <w:r>
        <w:rPr>
          <w:position w:val="-1"/>
          <w:sz w:val="60"/>
          <w:szCs w:val="60"/>
        </w:rPr>
        <w:br w:type="page"/>
      </w:r>
    </w:p>
    <w:p w14:paraId="3A5A663E" w14:textId="77777777" w:rsidR="00790856" w:rsidRDefault="003F1D00" w:rsidP="00790856">
      <w:pPr>
        <w:spacing w:before="18" w:line="680" w:lineRule="exact"/>
        <w:rPr>
          <w:position w:val="-1"/>
          <w:sz w:val="60"/>
          <w:szCs w:val="60"/>
        </w:rPr>
      </w:pPr>
      <w:r>
        <w:rPr>
          <w:position w:val="-1"/>
          <w:sz w:val="60"/>
          <w:szCs w:val="60"/>
        </w:rPr>
        <w:lastRenderedPageBreak/>
        <w:t>Contents</w:t>
      </w:r>
    </w:p>
    <w:p w14:paraId="39112D1E" w14:textId="77777777" w:rsidR="00790856" w:rsidRDefault="00790856" w:rsidP="00790856">
      <w:pPr>
        <w:spacing w:before="22"/>
        <w:ind w:right="10"/>
        <w:rPr>
          <w:color w:val="A58E87"/>
        </w:rPr>
      </w:pPr>
      <w:r>
        <w:rPr>
          <w:noProof/>
          <w:position w:val="-1"/>
          <w:sz w:val="60"/>
          <w:szCs w:val="60"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58EF6EF0" wp14:editId="747FD9C1">
                <wp:simplePos x="0" y="0"/>
                <wp:positionH relativeFrom="column">
                  <wp:posOffset>4102100</wp:posOffset>
                </wp:positionH>
                <wp:positionV relativeFrom="paragraph">
                  <wp:posOffset>17780</wp:posOffset>
                </wp:positionV>
                <wp:extent cx="15240" cy="5928360"/>
                <wp:effectExtent l="0" t="0" r="22860" b="3429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59283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039F79" id="Straight Connector 2" o:spid="_x0000_s1026" style="position:absolute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3pt,1.4pt" to="324.2pt,46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" strokecolor="black [3040]"/>
            </w:pict>
          </mc:Fallback>
        </mc:AlternateContent>
      </w:r>
      <w:r w:rsidRPr="00790856">
        <w:rPr>
          <w:noProof/>
          <w:color w:val="A58E87"/>
        </w:rPr>
        <w:drawing>
          <wp:anchor distT="0" distB="0" distL="114300" distR="114300" simplePos="0" relativeHeight="251691520" behindDoc="1" locked="0" layoutInCell="1" allowOverlap="1" wp14:anchorId="66F7CA27" wp14:editId="4B133739">
            <wp:simplePos x="0" y="0"/>
            <wp:positionH relativeFrom="margin">
              <wp:posOffset>4151630</wp:posOffset>
            </wp:positionH>
            <wp:positionV relativeFrom="paragraph">
              <wp:posOffset>17780</wp:posOffset>
            </wp:positionV>
            <wp:extent cx="1798320" cy="240792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A4F139" w14:textId="6C0700FB" w:rsidR="00855C15" w:rsidRPr="00BA2F4C" w:rsidRDefault="003F1D00" w:rsidP="00BA2F4C">
      <w:pPr>
        <w:spacing w:before="22"/>
        <w:ind w:right="10"/>
        <w:rPr>
          <w:color w:val="A58E87"/>
          <w:sz w:val="28"/>
          <w:szCs w:val="28"/>
        </w:rPr>
      </w:pPr>
      <w:r>
        <w:rPr>
          <w:color w:val="A58E87"/>
        </w:rPr>
        <w:t>Game Overview</w:t>
      </w:r>
      <w:r w:rsidR="00BA2F4C">
        <w:rPr>
          <w:color w:val="A58E87"/>
        </w:rPr>
        <w:t xml:space="preserve"> &amp;</w:t>
      </w:r>
      <w:r>
        <w:rPr>
          <w:color w:val="A58E87"/>
        </w:rPr>
        <w:t xml:space="preserve"> Concept</w:t>
      </w:r>
    </w:p>
    <w:p w14:paraId="04C6F3CC" w14:textId="77777777" w:rsidR="00855C15" w:rsidRDefault="00855C15" w:rsidP="002E5B59">
      <w:pPr>
        <w:spacing w:line="140" w:lineRule="exact"/>
        <w:ind w:right="3240"/>
        <w:rPr>
          <w:sz w:val="14"/>
          <w:szCs w:val="14"/>
        </w:rPr>
      </w:pPr>
    </w:p>
    <w:p w14:paraId="5F8395A6" w14:textId="77777777" w:rsidR="00855C15" w:rsidRDefault="003F1D00" w:rsidP="002E5B59">
      <w:pPr>
        <w:ind w:right="3240"/>
      </w:pPr>
      <w:r>
        <w:rPr>
          <w:color w:val="A58E87"/>
        </w:rPr>
        <w:t>Unique Selling Points</w:t>
      </w:r>
    </w:p>
    <w:p w14:paraId="5610F884" w14:textId="77777777" w:rsidR="00855C15" w:rsidRDefault="00855C15" w:rsidP="002E5B59">
      <w:pPr>
        <w:spacing w:line="140" w:lineRule="exact"/>
        <w:ind w:right="3240"/>
        <w:rPr>
          <w:sz w:val="14"/>
          <w:szCs w:val="14"/>
        </w:rPr>
      </w:pPr>
    </w:p>
    <w:p w14:paraId="641AB96A" w14:textId="77777777" w:rsidR="00855C15" w:rsidRDefault="003F1D00" w:rsidP="002E5B59">
      <w:pPr>
        <w:ind w:right="3240"/>
      </w:pPr>
      <w:r>
        <w:rPr>
          <w:color w:val="A58E87"/>
        </w:rPr>
        <w:t>Platform Minimum Requirements</w:t>
      </w:r>
    </w:p>
    <w:p w14:paraId="70481310" w14:textId="77777777" w:rsidR="00855C15" w:rsidRDefault="00855C15" w:rsidP="002E5B59">
      <w:pPr>
        <w:spacing w:line="140" w:lineRule="exact"/>
        <w:ind w:right="3240"/>
        <w:rPr>
          <w:sz w:val="14"/>
          <w:szCs w:val="14"/>
        </w:rPr>
      </w:pPr>
    </w:p>
    <w:p w14:paraId="18103ACF" w14:textId="77777777" w:rsidR="00855C15" w:rsidRDefault="00BF5B24" w:rsidP="002E5B59">
      <w:pPr>
        <w:ind w:right="3240"/>
      </w:pPr>
      <w:r>
        <w:rPr>
          <w:color w:val="A58E87"/>
        </w:rPr>
        <w:t>Competing</w:t>
      </w:r>
      <w:r w:rsidR="003F1D00">
        <w:rPr>
          <w:color w:val="A58E87"/>
        </w:rPr>
        <w:t xml:space="preserve"> Titles</w:t>
      </w:r>
    </w:p>
    <w:p w14:paraId="1385BB69" w14:textId="77777777" w:rsidR="00855C15" w:rsidRDefault="00855C15" w:rsidP="002E5B59">
      <w:pPr>
        <w:spacing w:line="140" w:lineRule="exact"/>
        <w:ind w:right="3240"/>
        <w:rPr>
          <w:sz w:val="14"/>
          <w:szCs w:val="14"/>
        </w:rPr>
      </w:pPr>
    </w:p>
    <w:p w14:paraId="0C735C4D" w14:textId="77777777" w:rsidR="00855C15" w:rsidRDefault="003F1D00" w:rsidP="002E5B59">
      <w:pPr>
        <w:ind w:right="3240"/>
      </w:pPr>
      <w:r>
        <w:rPr>
          <w:color w:val="A58E87"/>
        </w:rPr>
        <w:t>Game Objectives</w:t>
      </w:r>
    </w:p>
    <w:p w14:paraId="40A8AF71" w14:textId="77777777" w:rsidR="00855C15" w:rsidRDefault="00855C15" w:rsidP="002E5B59">
      <w:pPr>
        <w:spacing w:line="140" w:lineRule="exact"/>
        <w:ind w:right="3240"/>
        <w:rPr>
          <w:sz w:val="14"/>
          <w:szCs w:val="14"/>
        </w:rPr>
      </w:pPr>
    </w:p>
    <w:p w14:paraId="225F681B" w14:textId="77777777" w:rsidR="00855C15" w:rsidRDefault="003F1D00" w:rsidP="002E5B59">
      <w:pPr>
        <w:ind w:right="3240"/>
      </w:pPr>
      <w:r>
        <w:rPr>
          <w:color w:val="A58E87"/>
        </w:rPr>
        <w:t>Game Rules</w:t>
      </w:r>
      <w:r w:rsidR="00790856" w:rsidRPr="00790856">
        <w:rPr>
          <w:noProof/>
        </w:rPr>
        <w:t xml:space="preserve"> </w:t>
      </w:r>
    </w:p>
    <w:p w14:paraId="4129966C" w14:textId="77777777" w:rsidR="00855C15" w:rsidRDefault="00855C15" w:rsidP="002E5B59">
      <w:pPr>
        <w:spacing w:line="140" w:lineRule="exact"/>
        <w:ind w:right="3240"/>
        <w:rPr>
          <w:sz w:val="14"/>
          <w:szCs w:val="14"/>
        </w:rPr>
      </w:pPr>
    </w:p>
    <w:p w14:paraId="737C7311" w14:textId="77777777" w:rsidR="00855C15" w:rsidRDefault="003F1D00" w:rsidP="002E5B59">
      <w:pPr>
        <w:ind w:right="3240"/>
      </w:pPr>
      <w:r>
        <w:rPr>
          <w:color w:val="A58E87"/>
        </w:rPr>
        <w:t>Gameplay</w:t>
      </w:r>
    </w:p>
    <w:p w14:paraId="0857381C" w14:textId="77777777" w:rsidR="00855C15" w:rsidRDefault="00855C15" w:rsidP="002E5B59">
      <w:pPr>
        <w:spacing w:before="9" w:line="100" w:lineRule="exact"/>
        <w:ind w:right="3240"/>
        <w:rPr>
          <w:sz w:val="11"/>
          <w:szCs w:val="11"/>
        </w:rPr>
      </w:pPr>
    </w:p>
    <w:p w14:paraId="15103110" w14:textId="77777777" w:rsidR="00855C15" w:rsidRDefault="003F1D00" w:rsidP="002E5B59">
      <w:pPr>
        <w:ind w:left="467" w:right="3240"/>
        <w:rPr>
          <w:sz w:val="18"/>
          <w:szCs w:val="18"/>
        </w:rPr>
      </w:pPr>
      <w:r>
        <w:rPr>
          <w:color w:val="74635E"/>
          <w:sz w:val="18"/>
          <w:szCs w:val="18"/>
        </w:rPr>
        <w:t>Game Controls</w:t>
      </w:r>
    </w:p>
    <w:p w14:paraId="2936F0B4" w14:textId="77777777" w:rsidR="00855C15" w:rsidRDefault="003F1D00" w:rsidP="002E5B59">
      <w:pPr>
        <w:spacing w:before="76"/>
        <w:ind w:left="467" w:right="3240"/>
        <w:rPr>
          <w:sz w:val="18"/>
          <w:szCs w:val="18"/>
        </w:rPr>
      </w:pPr>
      <w:r>
        <w:rPr>
          <w:color w:val="74635E"/>
          <w:sz w:val="18"/>
          <w:szCs w:val="18"/>
        </w:rPr>
        <w:t>Game Camera</w:t>
      </w:r>
    </w:p>
    <w:p w14:paraId="3BBD0494" w14:textId="77777777" w:rsidR="00855C15" w:rsidRDefault="003F1D00" w:rsidP="002E5B59">
      <w:pPr>
        <w:spacing w:before="76"/>
        <w:ind w:left="467" w:right="3240"/>
        <w:rPr>
          <w:sz w:val="18"/>
          <w:szCs w:val="18"/>
        </w:rPr>
      </w:pPr>
      <w:r>
        <w:rPr>
          <w:color w:val="74635E"/>
          <w:sz w:val="18"/>
          <w:szCs w:val="18"/>
        </w:rPr>
        <w:t>HUD</w:t>
      </w:r>
    </w:p>
    <w:p w14:paraId="5D657DC7" w14:textId="77777777" w:rsidR="006358F6" w:rsidRDefault="003F1D00" w:rsidP="002E5B59">
      <w:pPr>
        <w:spacing w:before="97"/>
        <w:ind w:right="3240"/>
      </w:pPr>
      <w:r>
        <w:rPr>
          <w:color w:val="A58E87"/>
        </w:rPr>
        <w:t>Player</w:t>
      </w:r>
    </w:p>
    <w:p w14:paraId="1997173C" w14:textId="77777777" w:rsidR="006358F6" w:rsidRDefault="006358F6" w:rsidP="006358F6">
      <w:pPr>
        <w:spacing w:before="9" w:line="100" w:lineRule="exact"/>
        <w:ind w:right="3240"/>
        <w:rPr>
          <w:sz w:val="11"/>
          <w:szCs w:val="11"/>
        </w:rPr>
      </w:pPr>
    </w:p>
    <w:p w14:paraId="54630767" w14:textId="77777777" w:rsidR="006358F6" w:rsidRDefault="006358F6" w:rsidP="006358F6">
      <w:pPr>
        <w:ind w:left="467" w:right="3240"/>
        <w:rPr>
          <w:color w:val="74635E"/>
          <w:sz w:val="18"/>
          <w:szCs w:val="18"/>
        </w:rPr>
      </w:pPr>
      <w:r>
        <w:rPr>
          <w:color w:val="74635E"/>
          <w:sz w:val="18"/>
          <w:szCs w:val="18"/>
        </w:rPr>
        <w:t>Player Characteristics</w:t>
      </w:r>
    </w:p>
    <w:p w14:paraId="6D04CBC9" w14:textId="77777777" w:rsidR="006358F6" w:rsidRPr="006358F6" w:rsidRDefault="006358F6" w:rsidP="008D4F66">
      <w:pPr>
        <w:ind w:right="3240"/>
        <w:rPr>
          <w:color w:val="74635E"/>
          <w:sz w:val="18"/>
          <w:szCs w:val="18"/>
        </w:rPr>
      </w:pPr>
    </w:p>
    <w:p w14:paraId="6C0ACEDC" w14:textId="77777777" w:rsidR="006358F6" w:rsidRDefault="006358F6" w:rsidP="002E5B59">
      <w:pPr>
        <w:ind w:right="3240"/>
      </w:pPr>
      <w:r>
        <w:rPr>
          <w:color w:val="A58E87"/>
        </w:rPr>
        <w:t>NPC Enemies</w:t>
      </w:r>
    </w:p>
    <w:p w14:paraId="75AEBD0A" w14:textId="77777777" w:rsidR="006358F6" w:rsidRDefault="006358F6" w:rsidP="006358F6">
      <w:pPr>
        <w:spacing w:before="9" w:line="100" w:lineRule="exact"/>
        <w:ind w:right="3240"/>
        <w:rPr>
          <w:sz w:val="11"/>
          <w:szCs w:val="11"/>
        </w:rPr>
      </w:pPr>
    </w:p>
    <w:p w14:paraId="4B9710DC" w14:textId="0F6DF883" w:rsidR="006358F6" w:rsidRDefault="006358F6" w:rsidP="006358F6">
      <w:pPr>
        <w:ind w:left="467" w:right="3240"/>
        <w:rPr>
          <w:sz w:val="18"/>
          <w:szCs w:val="18"/>
        </w:rPr>
      </w:pPr>
      <w:r>
        <w:rPr>
          <w:color w:val="74635E"/>
          <w:sz w:val="18"/>
          <w:szCs w:val="18"/>
        </w:rPr>
        <w:t>Enemy</w:t>
      </w:r>
      <w:r w:rsidR="008D4F66">
        <w:rPr>
          <w:color w:val="74635E"/>
          <w:sz w:val="18"/>
          <w:szCs w:val="18"/>
        </w:rPr>
        <w:t xml:space="preserve"> Characteristics</w:t>
      </w:r>
    </w:p>
    <w:p w14:paraId="782F9945" w14:textId="77777777" w:rsidR="00855C15" w:rsidRDefault="003F1D00" w:rsidP="002E5B59">
      <w:pPr>
        <w:spacing w:before="97"/>
        <w:ind w:right="3240"/>
      </w:pPr>
      <w:r>
        <w:rPr>
          <w:color w:val="A58E87"/>
        </w:rPr>
        <w:t>Level Design</w:t>
      </w:r>
    </w:p>
    <w:p w14:paraId="5517F436" w14:textId="77777777" w:rsidR="00855C15" w:rsidRDefault="00855C15" w:rsidP="00AC2EDC">
      <w:pPr>
        <w:spacing w:line="140" w:lineRule="exact"/>
        <w:ind w:right="3240"/>
        <w:rPr>
          <w:sz w:val="14"/>
          <w:szCs w:val="14"/>
        </w:rPr>
      </w:pPr>
    </w:p>
    <w:p w14:paraId="1300971C" w14:textId="77777777" w:rsidR="00855C15" w:rsidRDefault="003F1D00" w:rsidP="002E5B59">
      <w:pPr>
        <w:ind w:right="3240"/>
      </w:pPr>
      <w:r>
        <w:rPr>
          <w:color w:val="A58E87"/>
        </w:rPr>
        <w:t>Audio</w:t>
      </w:r>
    </w:p>
    <w:p w14:paraId="18B1B855" w14:textId="77777777" w:rsidR="00855C15" w:rsidRDefault="00855C15" w:rsidP="00AC2EDC">
      <w:pPr>
        <w:spacing w:line="140" w:lineRule="exact"/>
        <w:ind w:right="3240"/>
        <w:rPr>
          <w:sz w:val="14"/>
          <w:szCs w:val="14"/>
        </w:rPr>
      </w:pPr>
    </w:p>
    <w:p w14:paraId="74F96054" w14:textId="77777777" w:rsidR="00855C15" w:rsidRDefault="003F1D00" w:rsidP="002E5B59">
      <w:pPr>
        <w:ind w:right="3240"/>
      </w:pPr>
      <w:r>
        <w:rPr>
          <w:color w:val="A58E87"/>
        </w:rPr>
        <w:t>MVP (Minimum Viable Product)</w:t>
      </w:r>
    </w:p>
    <w:p w14:paraId="1DF17359" w14:textId="77777777" w:rsidR="00855C15" w:rsidRDefault="00855C15" w:rsidP="00AC2EDC">
      <w:pPr>
        <w:spacing w:line="140" w:lineRule="exact"/>
        <w:ind w:right="3240"/>
        <w:rPr>
          <w:sz w:val="14"/>
          <w:szCs w:val="14"/>
        </w:rPr>
      </w:pPr>
    </w:p>
    <w:p w14:paraId="52E2E87C" w14:textId="77777777" w:rsidR="00BF5B24" w:rsidRDefault="003F1D00" w:rsidP="002E5B59">
      <w:pPr>
        <w:ind w:right="3240"/>
        <w:rPr>
          <w:color w:val="A58E87"/>
        </w:rPr>
      </w:pPr>
      <w:r>
        <w:rPr>
          <w:color w:val="A58E87"/>
        </w:rPr>
        <w:t>Wishlist</w:t>
      </w:r>
    </w:p>
    <w:p w14:paraId="65FDBE01" w14:textId="77777777" w:rsidR="00BF5B24" w:rsidRDefault="00BF5B24">
      <w:pPr>
        <w:rPr>
          <w:color w:val="A58E87"/>
        </w:rPr>
      </w:pPr>
      <w:r>
        <w:rPr>
          <w:color w:val="A58E87"/>
        </w:rPr>
        <w:br w:type="page"/>
      </w:r>
    </w:p>
    <w:p w14:paraId="526F07DA" w14:textId="77777777" w:rsidR="00BF5B24" w:rsidRPr="00BF5B24" w:rsidRDefault="00BF5B24" w:rsidP="00BF5B24">
      <w:pPr>
        <w:ind w:left="107" w:right="3240"/>
        <w:rPr>
          <w:color w:val="A58E87"/>
        </w:rPr>
      </w:pPr>
    </w:p>
    <w:p w14:paraId="088D07B9" w14:textId="371B08A3" w:rsidR="00855C15" w:rsidRDefault="003F1D00">
      <w:pPr>
        <w:spacing w:before="8" w:line="680" w:lineRule="exact"/>
        <w:ind w:left="100"/>
        <w:rPr>
          <w:sz w:val="60"/>
          <w:szCs w:val="60"/>
        </w:rPr>
      </w:pPr>
      <w:r>
        <w:rPr>
          <w:color w:val="BC002B"/>
          <w:position w:val="-1"/>
          <w:sz w:val="60"/>
          <w:szCs w:val="60"/>
        </w:rPr>
        <w:t>Game Overview</w:t>
      </w:r>
      <w:r w:rsidR="002E5B59">
        <w:rPr>
          <w:color w:val="BC002B"/>
          <w:position w:val="-1"/>
          <w:sz w:val="60"/>
          <w:szCs w:val="60"/>
        </w:rPr>
        <w:t xml:space="preserve"> &amp; Concept</w:t>
      </w:r>
    </w:p>
    <w:p w14:paraId="256DE94C" w14:textId="77777777" w:rsidR="00855C15" w:rsidRDefault="00855C15">
      <w:pPr>
        <w:spacing w:line="200" w:lineRule="exact"/>
      </w:pPr>
    </w:p>
    <w:p w14:paraId="049BDF15" w14:textId="77777777" w:rsidR="00855C15" w:rsidRDefault="00855C15">
      <w:pPr>
        <w:spacing w:before="19" w:line="200" w:lineRule="exact"/>
      </w:pPr>
    </w:p>
    <w:p w14:paraId="6AC9CD44" w14:textId="5E66419A" w:rsidR="00855C15" w:rsidRDefault="003F1D00">
      <w:pPr>
        <w:spacing w:before="32"/>
        <w:ind w:left="100"/>
      </w:pPr>
      <w:r>
        <w:rPr>
          <w:color w:val="A58E87"/>
        </w:rPr>
        <w:t xml:space="preserve">Title: </w:t>
      </w:r>
      <w:r w:rsidR="00BB55C0">
        <w:rPr>
          <w:color w:val="655154"/>
        </w:rPr>
        <w:t>Go Fighter</w:t>
      </w:r>
    </w:p>
    <w:p w14:paraId="43C8B2D0" w14:textId="114BC338" w:rsidR="00FA16F5" w:rsidRDefault="003F1D00">
      <w:pPr>
        <w:spacing w:before="70" w:line="312" w:lineRule="auto"/>
        <w:ind w:left="100" w:right="5329"/>
        <w:rPr>
          <w:color w:val="655154"/>
        </w:rPr>
      </w:pPr>
      <w:r>
        <w:rPr>
          <w:color w:val="A58E87"/>
        </w:rPr>
        <w:t xml:space="preserve">Platform: </w:t>
      </w:r>
      <w:r>
        <w:rPr>
          <w:color w:val="655154"/>
        </w:rPr>
        <w:t>PC Standalone</w:t>
      </w:r>
    </w:p>
    <w:p w14:paraId="15B2C5E6" w14:textId="00DE4DBA" w:rsidR="00FA16F5" w:rsidRDefault="003F1D00">
      <w:pPr>
        <w:spacing w:before="70" w:line="312" w:lineRule="auto"/>
        <w:ind w:left="100" w:right="5329"/>
        <w:rPr>
          <w:color w:val="655154"/>
        </w:rPr>
      </w:pPr>
      <w:r>
        <w:rPr>
          <w:color w:val="A58E87"/>
        </w:rPr>
        <w:t xml:space="preserve">Genre: </w:t>
      </w:r>
      <w:r>
        <w:rPr>
          <w:color w:val="655154"/>
        </w:rPr>
        <w:t>3D survival shooter</w:t>
      </w:r>
    </w:p>
    <w:p w14:paraId="5AD4A316" w14:textId="1761958B" w:rsidR="00855C15" w:rsidRDefault="003F1D00">
      <w:pPr>
        <w:spacing w:before="70" w:line="312" w:lineRule="auto"/>
        <w:ind w:left="100" w:right="5329"/>
      </w:pPr>
      <w:r>
        <w:rPr>
          <w:color w:val="A58E87"/>
        </w:rPr>
        <w:t xml:space="preserve">Rating: </w:t>
      </w:r>
      <w:r>
        <w:rPr>
          <w:color w:val="655154"/>
        </w:rPr>
        <w:t>(10+) ESRB</w:t>
      </w:r>
    </w:p>
    <w:p w14:paraId="6E22CE86" w14:textId="036716B8" w:rsidR="00855C15" w:rsidRPr="00FA16F5" w:rsidRDefault="003F1D00" w:rsidP="00FA16F5">
      <w:pPr>
        <w:spacing w:before="2"/>
        <w:ind w:left="100"/>
      </w:pPr>
      <w:r>
        <w:rPr>
          <w:color w:val="A58E87"/>
        </w:rPr>
        <w:t xml:space="preserve">Target: </w:t>
      </w:r>
      <w:r>
        <w:rPr>
          <w:color w:val="655154"/>
        </w:rPr>
        <w:t>Casual gamer</w:t>
      </w:r>
    </w:p>
    <w:p w14:paraId="4859D84D" w14:textId="77777777" w:rsidR="00855C15" w:rsidRDefault="00855C15">
      <w:pPr>
        <w:spacing w:line="200" w:lineRule="exact"/>
      </w:pPr>
    </w:p>
    <w:p w14:paraId="577314F1" w14:textId="08CF6B89" w:rsidR="00855C15" w:rsidRPr="00474196" w:rsidRDefault="00FA16F5" w:rsidP="00474196">
      <w:pPr>
        <w:spacing w:line="292" w:lineRule="auto"/>
        <w:ind w:left="100" w:right="821"/>
        <w:rPr>
          <w:color w:val="A58E87"/>
        </w:rPr>
      </w:pPr>
      <w:r>
        <w:rPr>
          <w:color w:val="A58E87"/>
        </w:rPr>
        <w:t>Go-Fighter is a 3D top down survival shooter</w:t>
      </w:r>
      <w:r w:rsidR="002E5B59">
        <w:rPr>
          <w:color w:val="A58E87"/>
        </w:rPr>
        <w:t xml:space="preserve">, it has no story, it is more of a simple unadulterated action game to </w:t>
      </w:r>
      <w:r>
        <w:rPr>
          <w:color w:val="A58E87"/>
        </w:rPr>
        <w:t>just play and enjoy</w:t>
      </w:r>
      <w:r w:rsidR="002E5B59">
        <w:rPr>
          <w:color w:val="A58E87"/>
        </w:rPr>
        <w:t xml:space="preserve">. Levels are </w:t>
      </w:r>
      <w:r w:rsidR="000E22FA">
        <w:rPr>
          <w:color w:val="A58E87"/>
        </w:rPr>
        <w:t>closed square sandboxes</w:t>
      </w:r>
      <w:r w:rsidR="00BA2F4C">
        <w:rPr>
          <w:color w:val="A58E87"/>
        </w:rPr>
        <w:t>,</w:t>
      </w:r>
      <w:r w:rsidR="002E5B59">
        <w:rPr>
          <w:color w:val="A58E87"/>
        </w:rPr>
        <w:t xml:space="preserve"> an</w:t>
      </w:r>
      <w:r w:rsidR="00BA2F4C">
        <w:rPr>
          <w:color w:val="A58E87"/>
        </w:rPr>
        <w:t xml:space="preserve">d the game will </w:t>
      </w:r>
      <w:r w:rsidR="002E5B59">
        <w:rPr>
          <w:color w:val="A58E87"/>
        </w:rPr>
        <w:t xml:space="preserve">auto </w:t>
      </w:r>
      <w:r w:rsidR="00474196">
        <w:rPr>
          <w:color w:val="A58E87"/>
        </w:rPr>
        <w:t>aim</w:t>
      </w:r>
      <w:r w:rsidR="002E5B59">
        <w:rPr>
          <w:color w:val="A58E87"/>
        </w:rPr>
        <w:t xml:space="preserve"> and auto fire</w:t>
      </w:r>
      <w:r w:rsidR="00BA2F4C">
        <w:rPr>
          <w:color w:val="A58E87"/>
        </w:rPr>
        <w:t xml:space="preserve"> for the player </w:t>
      </w:r>
      <w:r w:rsidR="002E5B59">
        <w:rPr>
          <w:color w:val="A58E87"/>
        </w:rPr>
        <w:t>when enemies get close.</w:t>
      </w:r>
      <w:r w:rsidR="00BA2F4C">
        <w:rPr>
          <w:color w:val="A58E87"/>
        </w:rPr>
        <w:t xml:space="preserve"> To finish a level the player must find the key to</w:t>
      </w:r>
      <w:r w:rsidR="00474196">
        <w:rPr>
          <w:color w:val="A58E87"/>
        </w:rPr>
        <w:t xml:space="preserve"> open the gate and</w:t>
      </w:r>
      <w:r w:rsidR="00BA2F4C">
        <w:rPr>
          <w:color w:val="A58E87"/>
        </w:rPr>
        <w:t xml:space="preserve"> end the level</w:t>
      </w:r>
      <w:r w:rsidR="00474196">
        <w:rPr>
          <w:color w:val="A58E87"/>
        </w:rPr>
        <w:t>. The game presents both air and ground enemy units.</w:t>
      </w:r>
    </w:p>
    <w:p w14:paraId="74F74594" w14:textId="77777777" w:rsidR="00855C15" w:rsidRDefault="00855C15">
      <w:pPr>
        <w:spacing w:line="200" w:lineRule="exact"/>
      </w:pPr>
    </w:p>
    <w:p w14:paraId="4D352B69" w14:textId="77777777" w:rsidR="00855C15" w:rsidRDefault="00855C15">
      <w:pPr>
        <w:spacing w:before="19" w:line="240" w:lineRule="exact"/>
        <w:rPr>
          <w:sz w:val="24"/>
          <w:szCs w:val="24"/>
        </w:rPr>
      </w:pPr>
    </w:p>
    <w:p w14:paraId="0BCF43AC" w14:textId="77777777" w:rsidR="00855C15" w:rsidRDefault="003F1D00">
      <w:pPr>
        <w:ind w:left="100"/>
        <w:rPr>
          <w:sz w:val="60"/>
          <w:szCs w:val="60"/>
        </w:rPr>
      </w:pPr>
      <w:r>
        <w:rPr>
          <w:color w:val="04FF8C"/>
          <w:sz w:val="60"/>
          <w:szCs w:val="60"/>
        </w:rPr>
        <w:t>Unique Selling Points</w:t>
      </w:r>
    </w:p>
    <w:p w14:paraId="2963DFDF" w14:textId="77777777" w:rsidR="00855C15" w:rsidRPr="00474196" w:rsidRDefault="00855C15">
      <w:pPr>
        <w:spacing w:before="9" w:line="160" w:lineRule="exact"/>
      </w:pPr>
    </w:p>
    <w:p w14:paraId="7790454D" w14:textId="2ADD416C" w:rsidR="00855C15" w:rsidRPr="00474196" w:rsidRDefault="003F1D00" w:rsidP="00474196">
      <w:pPr>
        <w:ind w:left="323"/>
      </w:pPr>
      <w:r w:rsidRPr="00474196">
        <w:rPr>
          <w:color w:val="A58E87"/>
        </w:rPr>
        <w:t xml:space="preserve">•     </w:t>
      </w:r>
      <w:r w:rsidR="00CA0DDD">
        <w:rPr>
          <w:color w:val="A58E87"/>
        </w:rPr>
        <w:t xml:space="preserve">engaging </w:t>
      </w:r>
      <w:r w:rsidR="000E22FA">
        <w:rPr>
          <w:color w:val="A58E87"/>
        </w:rPr>
        <w:t>environment</w:t>
      </w:r>
    </w:p>
    <w:p w14:paraId="74BF8C43" w14:textId="77777777" w:rsidR="00855C15" w:rsidRPr="00474196" w:rsidRDefault="00855C15" w:rsidP="00474196"/>
    <w:p w14:paraId="7374D8C1" w14:textId="63040F2B" w:rsidR="00855C15" w:rsidRPr="00474196" w:rsidRDefault="003F1D00" w:rsidP="00474196">
      <w:pPr>
        <w:ind w:left="323"/>
      </w:pPr>
      <w:r w:rsidRPr="00474196">
        <w:rPr>
          <w:color w:val="A58E87"/>
        </w:rPr>
        <w:t xml:space="preserve">•     </w:t>
      </w:r>
      <w:r w:rsidR="0020508A" w:rsidRPr="00474196">
        <w:rPr>
          <w:color w:val="A58E87"/>
        </w:rPr>
        <w:t>engaging gameplay</w:t>
      </w:r>
    </w:p>
    <w:p w14:paraId="64AC4C09" w14:textId="77777777" w:rsidR="00855C15" w:rsidRPr="00474196" w:rsidRDefault="00855C15" w:rsidP="00474196"/>
    <w:p w14:paraId="01B41347" w14:textId="77777777" w:rsidR="00474196" w:rsidRPr="00474196" w:rsidRDefault="003F1D00" w:rsidP="00474196">
      <w:pPr>
        <w:ind w:left="323"/>
        <w:rPr>
          <w:color w:val="A58E87"/>
        </w:rPr>
      </w:pPr>
      <w:r w:rsidRPr="00474196">
        <w:rPr>
          <w:color w:val="A58E87"/>
        </w:rPr>
        <w:t xml:space="preserve">•     </w:t>
      </w:r>
      <w:r w:rsidR="00474196" w:rsidRPr="00474196">
        <w:rPr>
          <w:color w:val="A58E87"/>
        </w:rPr>
        <w:t>air and ground enemy units</w:t>
      </w:r>
    </w:p>
    <w:p w14:paraId="5CD4C689" w14:textId="1FF30DCF" w:rsidR="00474196" w:rsidRPr="00474196" w:rsidRDefault="00474196" w:rsidP="00474196">
      <w:pPr>
        <w:ind w:left="323"/>
        <w:rPr>
          <w:color w:val="A58E87"/>
        </w:rPr>
      </w:pPr>
    </w:p>
    <w:p w14:paraId="10A6C177" w14:textId="77777777" w:rsidR="00474196" w:rsidRDefault="00474196" w:rsidP="00474196">
      <w:pPr>
        <w:ind w:left="323"/>
        <w:rPr>
          <w:color w:val="A58E87"/>
        </w:rPr>
      </w:pPr>
      <w:r w:rsidRPr="00474196">
        <w:rPr>
          <w:color w:val="A58E87"/>
        </w:rPr>
        <w:t xml:space="preserve">•     </w:t>
      </w:r>
      <w:r>
        <w:rPr>
          <w:color w:val="A58E87"/>
        </w:rPr>
        <w:t>item pick ups</w:t>
      </w:r>
    </w:p>
    <w:p w14:paraId="55341A75" w14:textId="4AE7DC23" w:rsidR="00474196" w:rsidRDefault="00474196" w:rsidP="00474196">
      <w:pPr>
        <w:rPr>
          <w:color w:val="7FE500"/>
          <w:position w:val="-1"/>
          <w:sz w:val="60"/>
          <w:szCs w:val="60"/>
        </w:rPr>
      </w:pPr>
    </w:p>
    <w:p w14:paraId="0392F8C5" w14:textId="3BF4F831" w:rsidR="00855C15" w:rsidRDefault="00474196" w:rsidP="00474196">
      <w:pPr>
        <w:rPr>
          <w:sz w:val="60"/>
          <w:szCs w:val="60"/>
        </w:rPr>
      </w:pPr>
      <w:r>
        <w:rPr>
          <w:color w:val="7FE500"/>
          <w:position w:val="-1"/>
          <w:sz w:val="60"/>
          <w:szCs w:val="60"/>
        </w:rPr>
        <w:t>P</w:t>
      </w:r>
      <w:r w:rsidR="003F1D00">
        <w:rPr>
          <w:color w:val="7FE500"/>
          <w:position w:val="-1"/>
          <w:sz w:val="60"/>
          <w:szCs w:val="60"/>
        </w:rPr>
        <w:t>latform Minimum Requirements</w:t>
      </w:r>
    </w:p>
    <w:p w14:paraId="385E6161" w14:textId="77777777" w:rsidR="00855C15" w:rsidRDefault="00855C15">
      <w:pPr>
        <w:spacing w:before="9" w:line="140" w:lineRule="exact"/>
        <w:rPr>
          <w:sz w:val="14"/>
          <w:szCs w:val="14"/>
        </w:rPr>
      </w:pPr>
    </w:p>
    <w:p w14:paraId="17CA887A" w14:textId="77777777" w:rsidR="00855C15" w:rsidRDefault="00855C15">
      <w:pPr>
        <w:spacing w:line="200" w:lineRule="exact"/>
      </w:pPr>
    </w:p>
    <w:p w14:paraId="4FE279AD" w14:textId="56089A69" w:rsidR="00855C15" w:rsidRDefault="003F1D00">
      <w:pPr>
        <w:spacing w:before="32"/>
        <w:ind w:left="100"/>
      </w:pPr>
      <w:r>
        <w:rPr>
          <w:color w:val="655154"/>
        </w:rPr>
        <w:t>PC STANDALONE</w:t>
      </w:r>
    </w:p>
    <w:p w14:paraId="53D8E4D1" w14:textId="23188391" w:rsidR="00474196" w:rsidRDefault="003F1D00">
      <w:pPr>
        <w:spacing w:before="79" w:line="292" w:lineRule="auto"/>
        <w:ind w:left="100" w:right="3084"/>
        <w:rPr>
          <w:color w:val="A58E87"/>
        </w:rPr>
      </w:pPr>
      <w:bookmarkStart w:id="0" w:name="_Hlk38972609"/>
      <w:r>
        <w:rPr>
          <w:color w:val="A58E87"/>
        </w:rPr>
        <w:t xml:space="preserve">OS: Windows </w:t>
      </w:r>
      <w:r w:rsidR="00474196">
        <w:rPr>
          <w:color w:val="A58E87"/>
        </w:rPr>
        <w:t>10</w:t>
      </w:r>
    </w:p>
    <w:p w14:paraId="7E7C07D8" w14:textId="197628AB" w:rsidR="00474196" w:rsidRDefault="00474196">
      <w:pPr>
        <w:spacing w:before="79" w:line="292" w:lineRule="auto"/>
        <w:ind w:left="100" w:right="3084"/>
        <w:rPr>
          <w:color w:val="A58E87"/>
        </w:rPr>
      </w:pPr>
      <w:r>
        <w:rPr>
          <w:color w:val="A58E87"/>
        </w:rPr>
        <w:t>CPU: two core Intel i3, AMD equivalent, or greater.</w:t>
      </w:r>
    </w:p>
    <w:p w14:paraId="50902035" w14:textId="2F97B035" w:rsidR="0020508A" w:rsidRDefault="003F1D00" w:rsidP="00155458">
      <w:pPr>
        <w:spacing w:before="79" w:line="292" w:lineRule="auto"/>
        <w:ind w:left="100" w:right="3084"/>
      </w:pPr>
      <w:r>
        <w:rPr>
          <w:color w:val="A58E87"/>
        </w:rPr>
        <w:t xml:space="preserve">Graphics card: generally </w:t>
      </w:r>
      <w:r w:rsidR="00895959">
        <w:rPr>
          <w:color w:val="A58E87"/>
        </w:rPr>
        <w:t>anything</w:t>
      </w:r>
      <w:r>
        <w:rPr>
          <w:color w:val="A58E87"/>
        </w:rPr>
        <w:t xml:space="preserve"> made </w:t>
      </w:r>
      <w:r w:rsidR="00895959">
        <w:rPr>
          <w:color w:val="A58E87"/>
        </w:rPr>
        <w:t>after</w:t>
      </w:r>
      <w:r>
        <w:rPr>
          <w:color w:val="A58E87"/>
        </w:rPr>
        <w:t xml:space="preserve"> 2004 should work</w:t>
      </w:r>
    </w:p>
    <w:bookmarkEnd w:id="0"/>
    <w:p w14:paraId="255AAE17" w14:textId="77777777" w:rsidR="00155458" w:rsidRDefault="00155458" w:rsidP="0020508A">
      <w:pPr>
        <w:spacing w:line="280" w:lineRule="atLeast"/>
        <w:ind w:left="100" w:right="4164"/>
        <w:rPr>
          <w:color w:val="00D6D1"/>
          <w:sz w:val="60"/>
          <w:szCs w:val="60"/>
        </w:rPr>
      </w:pPr>
    </w:p>
    <w:p w14:paraId="16FF14AE" w14:textId="4E080954" w:rsidR="00855C15" w:rsidRPr="0020508A" w:rsidRDefault="00BF5B24" w:rsidP="0020508A">
      <w:pPr>
        <w:spacing w:line="280" w:lineRule="atLeast"/>
        <w:ind w:left="100" w:right="4164"/>
      </w:pPr>
      <w:r>
        <w:rPr>
          <w:color w:val="00D6D1"/>
          <w:sz w:val="60"/>
          <w:szCs w:val="60"/>
        </w:rPr>
        <w:t>Competing</w:t>
      </w:r>
      <w:r w:rsidR="003F1D00">
        <w:rPr>
          <w:color w:val="00D6D1"/>
          <w:sz w:val="60"/>
          <w:szCs w:val="60"/>
        </w:rPr>
        <w:t xml:space="preserve"> Titles</w:t>
      </w:r>
    </w:p>
    <w:p w14:paraId="52C90E5B" w14:textId="77777777" w:rsidR="00855C15" w:rsidRDefault="00855C15">
      <w:pPr>
        <w:spacing w:before="9" w:line="160" w:lineRule="exact"/>
        <w:rPr>
          <w:sz w:val="17"/>
          <w:szCs w:val="17"/>
        </w:rPr>
      </w:pPr>
    </w:p>
    <w:p w14:paraId="1D66CF9E" w14:textId="6CB87AB5" w:rsidR="00155458" w:rsidRPr="00155458" w:rsidRDefault="00474196" w:rsidP="00155458">
      <w:pPr>
        <w:ind w:left="100"/>
        <w:rPr>
          <w:color w:val="A58E87"/>
        </w:rPr>
      </w:pPr>
      <w:r>
        <w:rPr>
          <w:color w:val="A58E87"/>
        </w:rPr>
        <w:t>Enter the Gungeon, Hotline Miami, Halo: Spartan Assault,</w:t>
      </w:r>
      <w:r w:rsidR="00155458">
        <w:rPr>
          <w:color w:val="A58E87"/>
        </w:rPr>
        <w:t xml:space="preserve"> etc.</w:t>
      </w:r>
    </w:p>
    <w:p w14:paraId="7486E85B" w14:textId="77777777" w:rsidR="00855C15" w:rsidRDefault="00855C15">
      <w:pPr>
        <w:spacing w:line="200" w:lineRule="exact"/>
      </w:pPr>
    </w:p>
    <w:p w14:paraId="14BA773A" w14:textId="77777777" w:rsidR="00855C15" w:rsidRDefault="00855C15">
      <w:pPr>
        <w:spacing w:before="19" w:line="240" w:lineRule="exact"/>
        <w:rPr>
          <w:sz w:val="24"/>
          <w:szCs w:val="24"/>
        </w:rPr>
      </w:pPr>
    </w:p>
    <w:p w14:paraId="507CB905" w14:textId="4093444A" w:rsidR="00855C15" w:rsidRDefault="003F1D00">
      <w:pPr>
        <w:ind w:left="100"/>
        <w:rPr>
          <w:sz w:val="60"/>
          <w:szCs w:val="60"/>
        </w:rPr>
      </w:pPr>
      <w:r>
        <w:rPr>
          <w:color w:val="8C05FE"/>
          <w:sz w:val="60"/>
          <w:szCs w:val="60"/>
        </w:rPr>
        <w:lastRenderedPageBreak/>
        <w:t>Game Objectives</w:t>
      </w:r>
    </w:p>
    <w:p w14:paraId="5BD2E38F" w14:textId="68B29357" w:rsidR="00855C15" w:rsidRDefault="00855C15">
      <w:pPr>
        <w:spacing w:before="9" w:line="160" w:lineRule="exact"/>
        <w:rPr>
          <w:sz w:val="17"/>
          <w:szCs w:val="17"/>
        </w:rPr>
      </w:pPr>
    </w:p>
    <w:p w14:paraId="0ADF55CF" w14:textId="3471BBEE" w:rsidR="00855C15" w:rsidRPr="00C571A6" w:rsidRDefault="003F1D00" w:rsidP="00C571A6">
      <w:pPr>
        <w:spacing w:line="292" w:lineRule="auto"/>
        <w:ind w:left="100" w:right="1449"/>
      </w:pPr>
      <w:r>
        <w:rPr>
          <w:color w:val="A58E87"/>
        </w:rPr>
        <w:t xml:space="preserve">The objective of the game is to survive </w:t>
      </w:r>
      <w:r w:rsidR="00C571A6">
        <w:rPr>
          <w:color w:val="A58E87"/>
        </w:rPr>
        <w:t xml:space="preserve">long enough to find the key </w:t>
      </w:r>
      <w:r w:rsidR="00976F62">
        <w:rPr>
          <w:color w:val="A58E87"/>
        </w:rPr>
        <w:t>to end the level</w:t>
      </w:r>
    </w:p>
    <w:p w14:paraId="55E0649F" w14:textId="35E065A9" w:rsidR="00C571A6" w:rsidRDefault="00C571A6">
      <w:pPr>
        <w:ind w:left="100"/>
        <w:rPr>
          <w:color w:val="BC002B"/>
          <w:sz w:val="60"/>
          <w:szCs w:val="60"/>
        </w:rPr>
      </w:pPr>
    </w:p>
    <w:p w14:paraId="34EB916F" w14:textId="64FBC28F" w:rsidR="00855C15" w:rsidRDefault="003F1D00">
      <w:pPr>
        <w:ind w:left="100"/>
        <w:rPr>
          <w:sz w:val="60"/>
          <w:szCs w:val="60"/>
        </w:rPr>
      </w:pPr>
      <w:r>
        <w:rPr>
          <w:color w:val="BC002B"/>
          <w:sz w:val="60"/>
          <w:szCs w:val="60"/>
        </w:rPr>
        <w:t>Game Rules</w:t>
      </w:r>
    </w:p>
    <w:p w14:paraId="4C3721BF" w14:textId="77777777" w:rsidR="00855C15" w:rsidRDefault="00855C15">
      <w:pPr>
        <w:spacing w:before="9" w:line="160" w:lineRule="exact"/>
        <w:rPr>
          <w:sz w:val="17"/>
          <w:szCs w:val="17"/>
        </w:rPr>
      </w:pPr>
    </w:p>
    <w:p w14:paraId="24FF4633" w14:textId="28BD8BDC" w:rsidR="00855C15" w:rsidRDefault="003F1D00" w:rsidP="00220123">
      <w:pPr>
        <w:spacing w:line="292" w:lineRule="auto"/>
        <w:ind w:left="100" w:right="1100"/>
      </w:pPr>
      <w:r>
        <w:rPr>
          <w:color w:val="A58E87"/>
        </w:rPr>
        <w:t xml:space="preserve">The game level is a closed </w:t>
      </w:r>
      <w:r w:rsidR="00C571A6">
        <w:rPr>
          <w:color w:val="A58E87"/>
        </w:rPr>
        <w:t xml:space="preserve">game </w:t>
      </w:r>
      <w:r>
        <w:rPr>
          <w:color w:val="A58E87"/>
        </w:rPr>
        <w:t>environment</w:t>
      </w:r>
      <w:r w:rsidR="00C571A6">
        <w:rPr>
          <w:color w:val="A58E87"/>
        </w:rPr>
        <w:t>, where the player has to run around</w:t>
      </w:r>
      <w:r w:rsidR="00220123">
        <w:rPr>
          <w:color w:val="A58E87"/>
        </w:rPr>
        <w:t xml:space="preserve">, fighting his way through enemy units </w:t>
      </w:r>
      <w:r w:rsidR="00C571A6">
        <w:rPr>
          <w:color w:val="A58E87"/>
        </w:rPr>
        <w:t xml:space="preserve">and find the key to be able to </w:t>
      </w:r>
      <w:r w:rsidR="00976F62">
        <w:rPr>
          <w:color w:val="A58E87"/>
        </w:rPr>
        <w:t xml:space="preserve">get </w:t>
      </w:r>
      <w:r w:rsidR="00C571A6">
        <w:rPr>
          <w:color w:val="A58E87"/>
        </w:rPr>
        <w:t xml:space="preserve">the key </w:t>
      </w:r>
      <w:r w:rsidR="00976F62">
        <w:rPr>
          <w:color w:val="A58E87"/>
        </w:rPr>
        <w:t>and end the level</w:t>
      </w:r>
      <w:r w:rsidR="00C571A6">
        <w:rPr>
          <w:color w:val="A58E87"/>
        </w:rPr>
        <w:t>.</w:t>
      </w:r>
    </w:p>
    <w:p w14:paraId="70EF75FE" w14:textId="787DDDBB" w:rsidR="00220123" w:rsidRDefault="00220123">
      <w:pPr>
        <w:spacing w:before="8"/>
        <w:ind w:left="100"/>
        <w:rPr>
          <w:color w:val="8C05FE"/>
          <w:sz w:val="60"/>
          <w:szCs w:val="60"/>
        </w:rPr>
      </w:pPr>
    </w:p>
    <w:p w14:paraId="7034DCEE" w14:textId="32A170F9" w:rsidR="00855C15" w:rsidRDefault="003F1D00">
      <w:pPr>
        <w:spacing w:before="8"/>
        <w:ind w:left="100"/>
        <w:rPr>
          <w:sz w:val="60"/>
          <w:szCs w:val="60"/>
        </w:rPr>
      </w:pPr>
      <w:r>
        <w:rPr>
          <w:color w:val="8C05FE"/>
          <w:sz w:val="60"/>
          <w:szCs w:val="60"/>
        </w:rPr>
        <w:t>Gameplay</w:t>
      </w:r>
    </w:p>
    <w:p w14:paraId="370C7E76" w14:textId="6BF4B042" w:rsidR="00855C15" w:rsidRDefault="00855C15">
      <w:pPr>
        <w:spacing w:before="13" w:line="200" w:lineRule="exact"/>
      </w:pPr>
    </w:p>
    <w:p w14:paraId="755C5333" w14:textId="721DE014" w:rsidR="00855C15" w:rsidRDefault="003F1D00">
      <w:pPr>
        <w:spacing w:line="440" w:lineRule="exact"/>
        <w:ind w:left="100"/>
        <w:rPr>
          <w:sz w:val="40"/>
          <w:szCs w:val="40"/>
        </w:rPr>
      </w:pPr>
      <w:r>
        <w:rPr>
          <w:color w:val="C9AD96"/>
          <w:position w:val="-1"/>
          <w:sz w:val="40"/>
          <w:szCs w:val="40"/>
        </w:rPr>
        <w:t>Game Controls (PC)</w:t>
      </w:r>
    </w:p>
    <w:p w14:paraId="71F0BFAA" w14:textId="68B64CD4" w:rsidR="00855C15" w:rsidRDefault="00855C15">
      <w:pPr>
        <w:spacing w:line="180" w:lineRule="exact"/>
        <w:rPr>
          <w:sz w:val="18"/>
          <w:szCs w:val="18"/>
        </w:rPr>
      </w:pPr>
    </w:p>
    <w:p w14:paraId="35FF810B" w14:textId="027D9159" w:rsidR="00855C15" w:rsidRDefault="00220123" w:rsidP="00220123">
      <w:pPr>
        <w:spacing w:line="200" w:lineRule="exact"/>
        <w:ind w:firstLine="100"/>
        <w:rPr>
          <w:color w:val="A58E87"/>
        </w:rPr>
      </w:pPr>
      <w:r>
        <w:rPr>
          <w:color w:val="A58E87"/>
        </w:rPr>
        <w:t>Move with up, down, left, right arrow keys.</w:t>
      </w:r>
    </w:p>
    <w:p w14:paraId="263DB563" w14:textId="28645755" w:rsidR="00976F62" w:rsidRDefault="00976F62" w:rsidP="00220123">
      <w:pPr>
        <w:spacing w:line="200" w:lineRule="exact"/>
        <w:ind w:firstLine="100"/>
        <w:rPr>
          <w:color w:val="A58E87"/>
        </w:rPr>
      </w:pPr>
    </w:p>
    <w:p w14:paraId="2C77237C" w14:textId="2C7DE443" w:rsidR="00976F62" w:rsidRDefault="00976F62" w:rsidP="00220123">
      <w:pPr>
        <w:spacing w:line="200" w:lineRule="exact"/>
        <w:ind w:firstLine="100"/>
      </w:pPr>
      <w:r>
        <w:rPr>
          <w:color w:val="A58E87"/>
        </w:rPr>
        <w:t>Game will auto shoot for you</w:t>
      </w:r>
    </w:p>
    <w:p w14:paraId="72291246" w14:textId="2DFC7D74" w:rsidR="00220123" w:rsidRDefault="00220123">
      <w:pPr>
        <w:spacing w:before="45"/>
        <w:ind w:left="100"/>
        <w:rPr>
          <w:color w:val="C9AD96"/>
          <w:sz w:val="40"/>
          <w:szCs w:val="40"/>
        </w:rPr>
      </w:pPr>
    </w:p>
    <w:p w14:paraId="0C3033A3" w14:textId="4C7B9B4F" w:rsidR="00855C15" w:rsidRDefault="003F1D00">
      <w:pPr>
        <w:spacing w:before="45"/>
        <w:ind w:left="100"/>
        <w:rPr>
          <w:sz w:val="40"/>
          <w:szCs w:val="40"/>
        </w:rPr>
      </w:pPr>
      <w:r>
        <w:rPr>
          <w:color w:val="C9AD96"/>
          <w:sz w:val="40"/>
          <w:szCs w:val="40"/>
        </w:rPr>
        <w:t>Game Camera</w:t>
      </w:r>
    </w:p>
    <w:p w14:paraId="3039A059" w14:textId="7409B288" w:rsidR="00855C15" w:rsidRDefault="00855C15">
      <w:pPr>
        <w:spacing w:before="7" w:line="180" w:lineRule="exact"/>
        <w:rPr>
          <w:sz w:val="18"/>
          <w:szCs w:val="18"/>
        </w:rPr>
      </w:pPr>
    </w:p>
    <w:p w14:paraId="5344CCDE" w14:textId="2BEE8F8F" w:rsidR="00855C15" w:rsidRPr="00D14C02" w:rsidRDefault="003F1D00" w:rsidP="00D14C02">
      <w:pPr>
        <w:spacing w:line="292" w:lineRule="auto"/>
        <w:ind w:left="100" w:right="2219"/>
      </w:pPr>
      <w:r>
        <w:rPr>
          <w:color w:val="A58E87"/>
        </w:rPr>
        <w:t>When the game starts, the camera will focus on the Player</w:t>
      </w:r>
      <w:r w:rsidR="00220123">
        <w:rPr>
          <w:color w:val="A58E87"/>
        </w:rPr>
        <w:t xml:space="preserve">. </w:t>
      </w:r>
      <w:r>
        <w:rPr>
          <w:color w:val="A58E87"/>
        </w:rPr>
        <w:t xml:space="preserve">The camera will </w:t>
      </w:r>
      <w:r w:rsidR="00220123">
        <w:rPr>
          <w:color w:val="A58E87"/>
        </w:rPr>
        <w:t xml:space="preserve">follow the player </w:t>
      </w:r>
      <w:r w:rsidR="00D14C02">
        <w:rPr>
          <w:color w:val="A58E87"/>
        </w:rPr>
        <w:t>from a top down view with the player at the center of the screen</w:t>
      </w:r>
      <w:r>
        <w:rPr>
          <w:color w:val="A58E87"/>
        </w:rPr>
        <w:t>.</w:t>
      </w:r>
    </w:p>
    <w:p w14:paraId="79748D1B" w14:textId="30FDC0EF" w:rsidR="00D14C02" w:rsidRDefault="00D14C02">
      <w:pPr>
        <w:ind w:left="100"/>
        <w:rPr>
          <w:color w:val="C9AD96"/>
          <w:sz w:val="40"/>
          <w:szCs w:val="40"/>
        </w:rPr>
      </w:pPr>
    </w:p>
    <w:p w14:paraId="34842D1B" w14:textId="17CFE394" w:rsidR="00855C15" w:rsidRPr="00D14C02" w:rsidRDefault="009A3A82" w:rsidP="00D14C02">
      <w:pPr>
        <w:ind w:left="100"/>
        <w:rPr>
          <w:sz w:val="40"/>
          <w:szCs w:val="40"/>
        </w:rPr>
      </w:pPr>
      <w:r w:rsidRPr="009A3A82">
        <w:rPr>
          <w:noProof/>
          <w:color w:val="655154"/>
        </w:rPr>
        <w:drawing>
          <wp:anchor distT="0" distB="0" distL="114300" distR="114300" simplePos="0" relativeHeight="251693568" behindDoc="1" locked="0" layoutInCell="1" allowOverlap="1" wp14:anchorId="232A4B6E" wp14:editId="0D78229E">
            <wp:simplePos x="0" y="0"/>
            <wp:positionH relativeFrom="column">
              <wp:posOffset>2834640</wp:posOffset>
            </wp:positionH>
            <wp:positionV relativeFrom="paragraph">
              <wp:posOffset>181610</wp:posOffset>
            </wp:positionV>
            <wp:extent cx="3405990" cy="1912959"/>
            <wp:effectExtent l="0" t="0" r="444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5990" cy="19129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1D00">
        <w:rPr>
          <w:color w:val="C9AD96"/>
          <w:sz w:val="40"/>
          <w:szCs w:val="40"/>
        </w:rPr>
        <w:t>HUD</w:t>
      </w:r>
    </w:p>
    <w:p w14:paraId="4FED29EE" w14:textId="5A7759D0" w:rsidR="00D14C02" w:rsidRDefault="00D14C02">
      <w:pPr>
        <w:ind w:left="100"/>
        <w:rPr>
          <w:color w:val="655154"/>
        </w:rPr>
      </w:pPr>
    </w:p>
    <w:p w14:paraId="4A8A8410" w14:textId="77777777" w:rsidR="009A3A82" w:rsidRDefault="009A3A82" w:rsidP="009A3A82">
      <w:pPr>
        <w:spacing w:before="79"/>
        <w:ind w:left="100"/>
        <w:rPr>
          <w:color w:val="A58E87"/>
        </w:rPr>
      </w:pPr>
      <w:r>
        <w:rPr>
          <w:color w:val="A58E87"/>
        </w:rPr>
        <w:t>The smaller number of represents the maximum</w:t>
      </w:r>
    </w:p>
    <w:p w14:paraId="310290D0" w14:textId="7A369437" w:rsidR="009A3A82" w:rsidRDefault="009A3A82" w:rsidP="009A3A82">
      <w:pPr>
        <w:spacing w:before="79"/>
        <w:ind w:left="100"/>
        <w:rPr>
          <w:color w:val="A58E87"/>
        </w:rPr>
      </w:pPr>
      <w:r>
        <w:rPr>
          <w:color w:val="A58E87"/>
        </w:rPr>
        <w:t>The bigger number represents the current amount</w:t>
      </w:r>
    </w:p>
    <w:p w14:paraId="1462E547" w14:textId="77777777" w:rsidR="009A3A82" w:rsidRDefault="009A3A82" w:rsidP="009A3A82">
      <w:pPr>
        <w:rPr>
          <w:color w:val="655154"/>
        </w:rPr>
      </w:pPr>
    </w:p>
    <w:p w14:paraId="4DC340D2" w14:textId="43FB9AD5" w:rsidR="00855C15" w:rsidRDefault="003F1D00">
      <w:pPr>
        <w:ind w:left="100"/>
      </w:pPr>
      <w:r>
        <w:rPr>
          <w:color w:val="655154"/>
        </w:rPr>
        <w:t xml:space="preserve">PLAYER </w:t>
      </w:r>
      <w:r w:rsidR="009A3A82">
        <w:rPr>
          <w:color w:val="655154"/>
        </w:rPr>
        <w:t>Health</w:t>
      </w:r>
    </w:p>
    <w:p w14:paraId="03354A0B" w14:textId="5D5B9032" w:rsidR="00855C15" w:rsidRDefault="009A3A82" w:rsidP="009A3A82">
      <w:pPr>
        <w:spacing w:before="79"/>
        <w:ind w:left="100"/>
        <w:rPr>
          <w:color w:val="A58E87"/>
        </w:rPr>
      </w:pPr>
      <w:r>
        <w:rPr>
          <w:color w:val="A58E87"/>
        </w:rPr>
        <w:t>Displays the current and maximum health</w:t>
      </w:r>
    </w:p>
    <w:p w14:paraId="26568123" w14:textId="77777777" w:rsidR="009A3A82" w:rsidRDefault="009A3A82" w:rsidP="009A3A82">
      <w:pPr>
        <w:spacing w:before="79"/>
        <w:ind w:left="100"/>
        <w:rPr>
          <w:sz w:val="22"/>
          <w:szCs w:val="22"/>
        </w:rPr>
      </w:pPr>
    </w:p>
    <w:p w14:paraId="2E663AB9" w14:textId="21DFEA08" w:rsidR="00855C15" w:rsidRDefault="009A3A82">
      <w:pPr>
        <w:ind w:left="100"/>
      </w:pPr>
      <w:r>
        <w:rPr>
          <w:color w:val="655154"/>
        </w:rPr>
        <w:t>Player Ammo</w:t>
      </w:r>
    </w:p>
    <w:p w14:paraId="0B48F31D" w14:textId="77777777" w:rsidR="009A3A82" w:rsidRDefault="003F1D00" w:rsidP="009A3A82">
      <w:pPr>
        <w:spacing w:before="79" w:line="292" w:lineRule="auto"/>
        <w:ind w:left="100" w:right="6219"/>
        <w:rPr>
          <w:color w:val="A58E87"/>
        </w:rPr>
      </w:pPr>
      <w:r>
        <w:rPr>
          <w:color w:val="A58E87"/>
        </w:rPr>
        <w:t xml:space="preserve">Displays the </w:t>
      </w:r>
      <w:r w:rsidR="009A3A82">
        <w:rPr>
          <w:color w:val="A58E87"/>
        </w:rPr>
        <w:t>current amount of ammo for each type of gun ammunition</w:t>
      </w:r>
    </w:p>
    <w:p w14:paraId="22E7A3ED" w14:textId="02DD9FD2" w:rsidR="00855C15" w:rsidRPr="009A3A82" w:rsidRDefault="009A3A82" w:rsidP="009A3A82">
      <w:pPr>
        <w:spacing w:before="79" w:line="292" w:lineRule="auto"/>
        <w:ind w:left="100" w:right="6219"/>
        <w:rPr>
          <w:color w:val="A58E87"/>
        </w:rPr>
      </w:pPr>
      <w:r>
        <w:rPr>
          <w:color w:val="A58E87"/>
        </w:rPr>
        <w:t>Ammo recharges over time</w:t>
      </w:r>
    </w:p>
    <w:p w14:paraId="2B8887FA" w14:textId="2E5F33B2" w:rsidR="00855C15" w:rsidRDefault="00855C15">
      <w:pPr>
        <w:spacing w:before="2" w:line="180" w:lineRule="exact"/>
        <w:rPr>
          <w:sz w:val="18"/>
          <w:szCs w:val="18"/>
        </w:rPr>
      </w:pPr>
    </w:p>
    <w:p w14:paraId="2B717136" w14:textId="781CF2CF" w:rsidR="00855C15" w:rsidRDefault="0020508A" w:rsidP="0020508A">
      <w:pPr>
        <w:spacing w:before="79" w:line="292" w:lineRule="auto"/>
        <w:ind w:left="100" w:right="6295"/>
        <w:rPr>
          <w:sz w:val="60"/>
          <w:szCs w:val="60"/>
        </w:rPr>
      </w:pPr>
      <w:r>
        <w:rPr>
          <w:color w:val="BF3F00"/>
          <w:sz w:val="60"/>
          <w:szCs w:val="60"/>
        </w:rPr>
        <w:t>P</w:t>
      </w:r>
      <w:r w:rsidR="003F1D00">
        <w:rPr>
          <w:color w:val="BF3F00"/>
          <w:sz w:val="60"/>
          <w:szCs w:val="60"/>
        </w:rPr>
        <w:t>layer</w:t>
      </w:r>
    </w:p>
    <w:p w14:paraId="3A10EBCD" w14:textId="31752B17" w:rsidR="00855C15" w:rsidRDefault="00855C15" w:rsidP="00BF5B24">
      <w:pPr>
        <w:spacing w:before="13" w:line="200" w:lineRule="exact"/>
      </w:pPr>
    </w:p>
    <w:p w14:paraId="3632E061" w14:textId="34D5A248" w:rsidR="00855C15" w:rsidRDefault="003F1D00" w:rsidP="00BF5B24">
      <w:pPr>
        <w:rPr>
          <w:sz w:val="40"/>
          <w:szCs w:val="40"/>
        </w:rPr>
      </w:pPr>
      <w:r>
        <w:rPr>
          <w:color w:val="C9AD96"/>
          <w:sz w:val="40"/>
          <w:szCs w:val="40"/>
        </w:rPr>
        <w:t>Player Charac</w:t>
      </w:r>
      <w:r w:rsidR="00BF5B24">
        <w:rPr>
          <w:color w:val="C9AD96"/>
          <w:sz w:val="40"/>
          <w:szCs w:val="40"/>
        </w:rPr>
        <w:t>teristics</w:t>
      </w:r>
    </w:p>
    <w:p w14:paraId="58D6B8F6" w14:textId="011EEA24" w:rsidR="00855C15" w:rsidRDefault="00855C15" w:rsidP="00BF5B24">
      <w:pPr>
        <w:spacing w:before="7" w:line="180" w:lineRule="exact"/>
        <w:rPr>
          <w:sz w:val="18"/>
          <w:szCs w:val="18"/>
        </w:rPr>
      </w:pPr>
    </w:p>
    <w:p w14:paraId="16C61A5E" w14:textId="3301515E" w:rsidR="00BF5B24" w:rsidRPr="00A4651D" w:rsidRDefault="003F1D00" w:rsidP="00A4651D">
      <w:pPr>
        <w:spacing w:line="292" w:lineRule="auto"/>
        <w:ind w:right="4157"/>
      </w:pPr>
      <w:r>
        <w:rPr>
          <w:color w:val="A58E87"/>
        </w:rPr>
        <w:t>The boy and girl live a wonderful life at their age of 4 . They have a great room where they sleep at night . Problem is, their parents have given them too many plush animals without noticing that at night they all become zombified!</w:t>
      </w:r>
    </w:p>
    <w:p w14:paraId="13498348" w14:textId="2D6BD69C" w:rsidR="00A4651D" w:rsidRDefault="00A4651D" w:rsidP="00BF5B24">
      <w:pPr>
        <w:rPr>
          <w:color w:val="CB3084"/>
          <w:sz w:val="60"/>
          <w:szCs w:val="60"/>
        </w:rPr>
      </w:pPr>
    </w:p>
    <w:p w14:paraId="48EE4C55" w14:textId="5C313AD1" w:rsidR="00855C15" w:rsidRDefault="003F1D00" w:rsidP="00BF5B24">
      <w:pPr>
        <w:rPr>
          <w:color w:val="CB3084"/>
          <w:sz w:val="60"/>
          <w:szCs w:val="60"/>
        </w:rPr>
      </w:pPr>
      <w:r>
        <w:rPr>
          <w:color w:val="CB3084"/>
          <w:sz w:val="60"/>
          <w:szCs w:val="60"/>
        </w:rPr>
        <w:t>NPC Enemies</w:t>
      </w:r>
    </w:p>
    <w:p w14:paraId="1F750723" w14:textId="3A0EBB95" w:rsidR="0020508A" w:rsidRPr="0020508A" w:rsidRDefault="0020508A" w:rsidP="00BF5B24">
      <w:pPr>
        <w:rPr>
          <w:color w:val="C9AD96"/>
        </w:rPr>
      </w:pPr>
    </w:p>
    <w:p w14:paraId="47467207" w14:textId="3E135565" w:rsidR="0020508A" w:rsidRPr="0020508A" w:rsidRDefault="0020508A" w:rsidP="00BF5B24">
      <w:pPr>
        <w:rPr>
          <w:sz w:val="40"/>
          <w:szCs w:val="40"/>
        </w:rPr>
      </w:pPr>
      <w:r>
        <w:rPr>
          <w:color w:val="C9AD96"/>
          <w:sz w:val="40"/>
          <w:szCs w:val="40"/>
        </w:rPr>
        <w:t>Enemy Characteristics</w:t>
      </w:r>
    </w:p>
    <w:p w14:paraId="78F33DF4" w14:textId="4B058F5F" w:rsidR="00855C15" w:rsidRDefault="00855C15" w:rsidP="00BF5B24">
      <w:pPr>
        <w:spacing w:before="9" w:line="120" w:lineRule="exact"/>
        <w:rPr>
          <w:sz w:val="12"/>
          <w:szCs w:val="12"/>
        </w:rPr>
      </w:pPr>
    </w:p>
    <w:p w14:paraId="24DF4AFF" w14:textId="72582173" w:rsidR="0020508A" w:rsidRDefault="009A3A82" w:rsidP="00A4651D">
      <w:pPr>
        <w:spacing w:line="280" w:lineRule="atLeast"/>
        <w:ind w:right="1299"/>
        <w:rPr>
          <w:color w:val="A58E87"/>
        </w:rPr>
      </w:pPr>
      <w:r>
        <w:rPr>
          <w:color w:val="A58E87"/>
        </w:rPr>
        <w:t xml:space="preserve">There </w:t>
      </w:r>
      <w:r w:rsidR="00A4651D">
        <w:rPr>
          <w:color w:val="A58E87"/>
        </w:rPr>
        <w:t>are</w:t>
      </w:r>
      <w:r>
        <w:rPr>
          <w:color w:val="A58E87"/>
        </w:rPr>
        <w:t xml:space="preserve"> </w:t>
      </w:r>
      <w:r w:rsidR="00976F62">
        <w:rPr>
          <w:color w:val="A58E87"/>
        </w:rPr>
        <w:t>several</w:t>
      </w:r>
      <w:r>
        <w:rPr>
          <w:color w:val="A58E87"/>
        </w:rPr>
        <w:t xml:space="preserve"> type of enemies, ground based enemies that walk around just like the player, and there will be enemies that fly around with flock behavior</w:t>
      </w:r>
      <w:r w:rsidR="00976F62">
        <w:rPr>
          <w:color w:val="A58E87"/>
        </w:rPr>
        <w:t>, there are even enemies that will drive around in flock behavior and attack you.</w:t>
      </w:r>
      <w:r>
        <w:rPr>
          <w:color w:val="A58E87"/>
        </w:rPr>
        <w:t>.</w:t>
      </w:r>
    </w:p>
    <w:p w14:paraId="6E51593C" w14:textId="41D94510" w:rsidR="00976F62" w:rsidRDefault="00976F62" w:rsidP="00A4651D">
      <w:pPr>
        <w:spacing w:line="280" w:lineRule="atLeast"/>
        <w:ind w:right="1299"/>
        <w:rPr>
          <w:color w:val="A58E87"/>
        </w:rPr>
      </w:pPr>
    </w:p>
    <w:p w14:paraId="473B50CD" w14:textId="4997A815" w:rsidR="00976F62" w:rsidRDefault="00976F62" w:rsidP="00A4651D">
      <w:pPr>
        <w:spacing w:line="280" w:lineRule="atLeast"/>
        <w:ind w:right="1299"/>
        <w:rPr>
          <w:color w:val="A58E87"/>
        </w:rPr>
      </w:pPr>
    </w:p>
    <w:p w14:paraId="5A17FEC6" w14:textId="77777777" w:rsidR="00976F62" w:rsidRDefault="00976F62" w:rsidP="00A4651D">
      <w:pPr>
        <w:spacing w:line="280" w:lineRule="atLeast"/>
        <w:ind w:right="1299"/>
        <w:rPr>
          <w:color w:val="A58E87"/>
        </w:rPr>
      </w:pPr>
    </w:p>
    <w:p w14:paraId="0968A116" w14:textId="1110CB33" w:rsidR="00976F62" w:rsidRPr="00A4651D" w:rsidRDefault="00976F62" w:rsidP="00A4651D">
      <w:pPr>
        <w:spacing w:line="280" w:lineRule="atLeast"/>
        <w:ind w:right="1299"/>
      </w:pPr>
      <w:r w:rsidRPr="00414420">
        <w:rPr>
          <w:noProof/>
          <w:color w:val="655154"/>
        </w:rPr>
        <w:drawing>
          <wp:inline distT="0" distB="0" distL="0" distR="0" wp14:anchorId="4C502D2E" wp14:editId="3AE22CC1">
            <wp:extent cx="5921253" cy="3711262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3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63512" w14:textId="52900E7B" w:rsidR="00A4651D" w:rsidRDefault="00A4651D" w:rsidP="006358F6">
      <w:pPr>
        <w:rPr>
          <w:color w:val="BC002B"/>
          <w:sz w:val="60"/>
          <w:szCs w:val="60"/>
        </w:rPr>
      </w:pPr>
    </w:p>
    <w:p w14:paraId="20C4E550" w14:textId="5AE2EBB1" w:rsidR="00855C15" w:rsidRDefault="003F1D00" w:rsidP="006358F6">
      <w:pPr>
        <w:rPr>
          <w:sz w:val="60"/>
          <w:szCs w:val="60"/>
        </w:rPr>
      </w:pPr>
      <w:r>
        <w:rPr>
          <w:color w:val="BC002B"/>
          <w:sz w:val="60"/>
          <w:szCs w:val="60"/>
        </w:rPr>
        <w:lastRenderedPageBreak/>
        <w:t>Level Design</w:t>
      </w:r>
    </w:p>
    <w:p w14:paraId="3C9DF758" w14:textId="0603CBAA" w:rsidR="00855C15" w:rsidRDefault="00855C15" w:rsidP="006358F6">
      <w:pPr>
        <w:spacing w:before="9" w:line="160" w:lineRule="exact"/>
        <w:rPr>
          <w:sz w:val="17"/>
          <w:szCs w:val="17"/>
        </w:rPr>
      </w:pPr>
    </w:p>
    <w:p w14:paraId="03661E3C" w14:textId="485D972F" w:rsidR="006E45B8" w:rsidRDefault="007C305C" w:rsidP="0020508A">
      <w:pPr>
        <w:spacing w:line="292" w:lineRule="auto"/>
        <w:rPr>
          <w:color w:val="A58E87"/>
        </w:rPr>
      </w:pPr>
      <w:r>
        <w:rPr>
          <w:color w:val="A58E87"/>
        </w:rPr>
        <w:t>Game environment is a type of fort where the terrain was created with the help of our terrain generator program. Level is a square sandbox environment with a fort surrounded by enemies, and the key to finish the level is at the center of the fort and guarded by all kinds of enemies.</w:t>
      </w:r>
    </w:p>
    <w:p w14:paraId="2801AF92" w14:textId="77777777" w:rsidR="007C305C" w:rsidRDefault="007C305C" w:rsidP="0020508A">
      <w:pPr>
        <w:spacing w:line="292" w:lineRule="auto"/>
        <w:rPr>
          <w:color w:val="A58E87"/>
        </w:rPr>
      </w:pPr>
    </w:p>
    <w:p w14:paraId="05BAF863" w14:textId="3E1A97E9" w:rsidR="00976F62" w:rsidRDefault="007C305C" w:rsidP="0020508A">
      <w:pPr>
        <w:spacing w:line="292" w:lineRule="auto"/>
        <w:rPr>
          <w:color w:val="04FF8C"/>
          <w:position w:val="-1"/>
          <w:sz w:val="60"/>
          <w:szCs w:val="60"/>
        </w:rPr>
      </w:pPr>
      <w:r w:rsidRPr="007C305C">
        <w:rPr>
          <w:color w:val="04FF8C"/>
          <w:position w:val="-1"/>
          <w:sz w:val="60"/>
          <w:szCs w:val="60"/>
        </w:rPr>
        <w:drawing>
          <wp:inline distT="0" distB="0" distL="0" distR="0" wp14:anchorId="1D42A089" wp14:editId="7C2F2E3F">
            <wp:extent cx="5943600" cy="31851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62F8F" w14:textId="3A083828" w:rsidR="0020508A" w:rsidRDefault="0020508A" w:rsidP="0020508A">
      <w:pPr>
        <w:spacing w:line="292" w:lineRule="auto"/>
        <w:ind w:right="5668"/>
        <w:rPr>
          <w:color w:val="A58E87"/>
        </w:rPr>
      </w:pPr>
      <w:r>
        <w:rPr>
          <w:color w:val="04FF8C"/>
          <w:position w:val="-1"/>
          <w:sz w:val="60"/>
          <w:szCs w:val="60"/>
        </w:rPr>
        <w:t>A</w:t>
      </w:r>
      <w:r w:rsidR="003F1D00" w:rsidRPr="0020508A">
        <w:rPr>
          <w:color w:val="04FF8C"/>
          <w:position w:val="-1"/>
          <w:sz w:val="60"/>
          <w:szCs w:val="60"/>
        </w:rPr>
        <w:t>udio</w:t>
      </w:r>
    </w:p>
    <w:p w14:paraId="6D1E8016" w14:textId="77777777" w:rsidR="00976F62" w:rsidRDefault="0020508A" w:rsidP="0020508A">
      <w:pPr>
        <w:spacing w:line="292" w:lineRule="auto"/>
        <w:ind w:right="5668"/>
        <w:rPr>
          <w:color w:val="655154"/>
          <w:sz w:val="24"/>
          <w:szCs w:val="24"/>
        </w:rPr>
      </w:pPr>
      <w:r w:rsidRPr="0020508A">
        <w:rPr>
          <w:color w:val="655154"/>
          <w:sz w:val="24"/>
          <w:szCs w:val="24"/>
        </w:rPr>
        <w:t>List of audio files used</w:t>
      </w:r>
      <w:r w:rsidR="00976F62">
        <w:rPr>
          <w:color w:val="655154"/>
          <w:sz w:val="24"/>
          <w:szCs w:val="24"/>
        </w:rPr>
        <w:t>:</w:t>
      </w:r>
    </w:p>
    <w:p w14:paraId="4DDD0D5D" w14:textId="7F97DDF6" w:rsidR="00910630" w:rsidRPr="00976F62" w:rsidRDefault="00910630" w:rsidP="0020508A">
      <w:pPr>
        <w:spacing w:line="292" w:lineRule="auto"/>
        <w:ind w:right="5668"/>
        <w:rPr>
          <w:color w:val="655154"/>
          <w:sz w:val="24"/>
          <w:szCs w:val="24"/>
        </w:rPr>
      </w:pPr>
      <w:r>
        <w:rPr>
          <w:color w:val="655154"/>
          <w:sz w:val="24"/>
          <w:szCs w:val="24"/>
        </w:rPr>
        <w:t xml:space="preserve">Gun shots </w:t>
      </w:r>
      <w:r w:rsidR="00976F62">
        <w:rPr>
          <w:color w:val="655154"/>
          <w:sz w:val="24"/>
          <w:szCs w:val="24"/>
        </w:rPr>
        <w:t>were</w:t>
      </w:r>
      <w:r>
        <w:rPr>
          <w:color w:val="655154"/>
          <w:sz w:val="24"/>
          <w:szCs w:val="24"/>
        </w:rPr>
        <w:t xml:space="preserve"> taken from </w:t>
      </w:r>
      <w:r w:rsidR="00976F62">
        <w:rPr>
          <w:color w:val="655154"/>
          <w:sz w:val="24"/>
          <w:szCs w:val="24"/>
        </w:rPr>
        <w:t xml:space="preserve">a movie called </w:t>
      </w:r>
      <w:r w:rsidR="00976F62" w:rsidRPr="00976F62">
        <w:rPr>
          <w:color w:val="655154"/>
          <w:sz w:val="24"/>
          <w:szCs w:val="24"/>
        </w:rPr>
        <w:t>Machine Gun Preacher</w:t>
      </w:r>
    </w:p>
    <w:p w14:paraId="18828D90" w14:textId="77777777" w:rsidR="006358F6" w:rsidRPr="0020508A" w:rsidRDefault="006358F6" w:rsidP="006358F6">
      <w:pPr>
        <w:spacing w:before="8" w:line="680" w:lineRule="exact"/>
        <w:ind w:left="100"/>
        <w:rPr>
          <w:color w:val="04FF8C"/>
          <w:position w:val="-1"/>
          <w:sz w:val="60"/>
          <w:szCs w:val="60"/>
        </w:rPr>
      </w:pPr>
    </w:p>
    <w:p w14:paraId="6BCC5B68" w14:textId="3515985A" w:rsidR="00855C15" w:rsidRPr="00BB55C0" w:rsidRDefault="003F1D00" w:rsidP="006358F6">
      <w:pPr>
        <w:spacing w:before="8" w:line="680" w:lineRule="exact"/>
        <w:ind w:left="100"/>
        <w:rPr>
          <w:sz w:val="60"/>
          <w:szCs w:val="60"/>
        </w:rPr>
      </w:pPr>
      <w:r w:rsidRPr="00BB55C0">
        <w:rPr>
          <w:color w:val="3D00FE"/>
          <w:sz w:val="60"/>
          <w:szCs w:val="60"/>
        </w:rPr>
        <w:t>MVP (Minimum Viable Product)</w:t>
      </w:r>
    </w:p>
    <w:p w14:paraId="19DBA822" w14:textId="77777777" w:rsidR="00855C15" w:rsidRPr="00BB55C0" w:rsidRDefault="00855C15">
      <w:pPr>
        <w:spacing w:before="9" w:line="160" w:lineRule="exact"/>
        <w:rPr>
          <w:sz w:val="17"/>
          <w:szCs w:val="17"/>
        </w:rPr>
      </w:pPr>
    </w:p>
    <w:p w14:paraId="1ACDE3DD" w14:textId="7184B775" w:rsidR="00855C15" w:rsidRDefault="003F1D00">
      <w:pPr>
        <w:ind w:left="323"/>
        <w:rPr>
          <w:color w:val="A58E87"/>
        </w:rPr>
      </w:pPr>
      <w:r>
        <w:rPr>
          <w:color w:val="A58E87"/>
        </w:rPr>
        <w:t xml:space="preserve">•     </w:t>
      </w:r>
      <w:r w:rsidR="00910630">
        <w:rPr>
          <w:color w:val="A58E87"/>
        </w:rPr>
        <w:t xml:space="preserve">fully working game </w:t>
      </w:r>
      <w:r w:rsidR="00976F62">
        <w:rPr>
          <w:color w:val="A58E87"/>
        </w:rPr>
        <w:t>environment</w:t>
      </w:r>
    </w:p>
    <w:p w14:paraId="3E0A4A47" w14:textId="1979B820" w:rsidR="00976F62" w:rsidRDefault="00976F62">
      <w:pPr>
        <w:ind w:left="323"/>
      </w:pPr>
    </w:p>
    <w:p w14:paraId="6D996C14" w14:textId="46928C05" w:rsidR="00976F62" w:rsidRDefault="00976F62">
      <w:pPr>
        <w:ind w:left="323"/>
      </w:pPr>
      <w:r>
        <w:rPr>
          <w:color w:val="A58E87"/>
        </w:rPr>
        <w:t>•     fully working multiplayer level</w:t>
      </w:r>
    </w:p>
    <w:p w14:paraId="67AB6202" w14:textId="77777777" w:rsidR="00855C15" w:rsidRDefault="00855C15">
      <w:pPr>
        <w:spacing w:before="10" w:line="220" w:lineRule="exact"/>
        <w:rPr>
          <w:sz w:val="22"/>
          <w:szCs w:val="22"/>
        </w:rPr>
      </w:pPr>
    </w:p>
    <w:p w14:paraId="34DBE6EE" w14:textId="77777777" w:rsidR="00855C15" w:rsidRDefault="003F1D00">
      <w:pPr>
        <w:ind w:left="323"/>
      </w:pPr>
      <w:r>
        <w:rPr>
          <w:color w:val="A58E87"/>
        </w:rPr>
        <w:t>•     Built for the PC platform</w:t>
      </w:r>
    </w:p>
    <w:p w14:paraId="73370A21" w14:textId="77777777" w:rsidR="00855C15" w:rsidRDefault="00855C15">
      <w:pPr>
        <w:spacing w:line="200" w:lineRule="exact"/>
      </w:pPr>
    </w:p>
    <w:p w14:paraId="218C93BE" w14:textId="77777777" w:rsidR="00855C15" w:rsidRDefault="00855C15">
      <w:pPr>
        <w:spacing w:line="200" w:lineRule="exact"/>
      </w:pPr>
    </w:p>
    <w:p w14:paraId="290CAE53" w14:textId="77777777" w:rsidR="00855C15" w:rsidRDefault="00855C15">
      <w:pPr>
        <w:spacing w:before="17" w:line="200" w:lineRule="exact"/>
      </w:pPr>
    </w:p>
    <w:p w14:paraId="668878DF" w14:textId="77777777" w:rsidR="00855C15" w:rsidRDefault="003F1D00">
      <w:pPr>
        <w:ind w:left="100"/>
        <w:rPr>
          <w:sz w:val="60"/>
          <w:szCs w:val="60"/>
        </w:rPr>
      </w:pPr>
      <w:r>
        <w:rPr>
          <w:color w:val="BC002B"/>
          <w:sz w:val="60"/>
          <w:szCs w:val="60"/>
        </w:rPr>
        <w:lastRenderedPageBreak/>
        <w:t>Wishlist</w:t>
      </w:r>
    </w:p>
    <w:p w14:paraId="1C91F13C" w14:textId="77777777" w:rsidR="00855C15" w:rsidRDefault="00855C15">
      <w:pPr>
        <w:spacing w:before="9" w:line="160" w:lineRule="exact"/>
        <w:rPr>
          <w:sz w:val="17"/>
          <w:szCs w:val="17"/>
        </w:rPr>
      </w:pPr>
    </w:p>
    <w:p w14:paraId="3AF5A4AB" w14:textId="051FC32B" w:rsidR="00414420" w:rsidRPr="007C305C" w:rsidRDefault="000E22FA" w:rsidP="007C305C">
      <w:pPr>
        <w:spacing w:before="79" w:line="292" w:lineRule="auto"/>
        <w:ind w:left="100" w:right="937"/>
        <w:rPr>
          <w:color w:val="655154"/>
        </w:rPr>
      </w:pPr>
      <w:r>
        <w:rPr>
          <w:color w:val="655154"/>
        </w:rPr>
        <w:t xml:space="preserve">Randomly generated </w:t>
      </w:r>
      <w:r w:rsidR="00F333CF">
        <w:rPr>
          <w:color w:val="655154"/>
        </w:rPr>
        <w:t>environments</w:t>
      </w:r>
      <w:r w:rsidR="00976F62">
        <w:rPr>
          <w:color w:val="655154"/>
        </w:rPr>
        <w:t xml:space="preserve"> </w:t>
      </w:r>
      <w:r w:rsidR="006E4279">
        <w:rPr>
          <w:color w:val="655154"/>
        </w:rPr>
        <w:t>with randomly generated forts with key and enemy locations.</w:t>
      </w:r>
      <w:bookmarkStart w:id="1" w:name="_GoBack"/>
      <w:bookmarkEnd w:id="1"/>
    </w:p>
    <w:sectPr w:rsidR="00414420" w:rsidRPr="007C305C" w:rsidSect="0020508A">
      <w:footerReference w:type="default" r:id="rId11"/>
      <w:pgSz w:w="12240" w:h="15840"/>
      <w:pgMar w:top="1440" w:right="1440" w:bottom="1440" w:left="1440" w:header="0" w:footer="635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32EFD9" w14:textId="77777777" w:rsidR="00CE0F5F" w:rsidRDefault="00CE0F5F">
      <w:r>
        <w:separator/>
      </w:r>
    </w:p>
  </w:endnote>
  <w:endnote w:type="continuationSeparator" w:id="0">
    <w:p w14:paraId="0BD3AC8C" w14:textId="77777777" w:rsidR="00CE0F5F" w:rsidRDefault="00CE0F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2B9DA8" w14:textId="77777777" w:rsidR="00855C15" w:rsidRDefault="00855C15">
    <w:pPr>
      <w:spacing w:line="200" w:lineRule="exac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D1FD93" w14:textId="77777777" w:rsidR="00CE0F5F" w:rsidRDefault="00CE0F5F">
      <w:r>
        <w:separator/>
      </w:r>
    </w:p>
  </w:footnote>
  <w:footnote w:type="continuationSeparator" w:id="0">
    <w:p w14:paraId="1BC1F356" w14:textId="77777777" w:rsidR="00CE0F5F" w:rsidRDefault="00CE0F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F3C4D45"/>
    <w:multiLevelType w:val="multilevel"/>
    <w:tmpl w:val="15687850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5C15"/>
    <w:rsid w:val="000C5CD8"/>
    <w:rsid w:val="000E22FA"/>
    <w:rsid w:val="00155458"/>
    <w:rsid w:val="001E06F6"/>
    <w:rsid w:val="0020508A"/>
    <w:rsid w:val="00220123"/>
    <w:rsid w:val="002E5B59"/>
    <w:rsid w:val="003F1D00"/>
    <w:rsid w:val="00414420"/>
    <w:rsid w:val="00474196"/>
    <w:rsid w:val="006235CD"/>
    <w:rsid w:val="006358F6"/>
    <w:rsid w:val="006E4279"/>
    <w:rsid w:val="006E45B8"/>
    <w:rsid w:val="00790856"/>
    <w:rsid w:val="007C305C"/>
    <w:rsid w:val="00855C15"/>
    <w:rsid w:val="00895959"/>
    <w:rsid w:val="008D4F66"/>
    <w:rsid w:val="008E0BA3"/>
    <w:rsid w:val="00910630"/>
    <w:rsid w:val="00976F62"/>
    <w:rsid w:val="009A3A82"/>
    <w:rsid w:val="00A12ACD"/>
    <w:rsid w:val="00A4651D"/>
    <w:rsid w:val="00A75E8A"/>
    <w:rsid w:val="00A8502B"/>
    <w:rsid w:val="00AC0252"/>
    <w:rsid w:val="00AC2EDC"/>
    <w:rsid w:val="00B30E82"/>
    <w:rsid w:val="00B41B1E"/>
    <w:rsid w:val="00BA2F4C"/>
    <w:rsid w:val="00BB55C0"/>
    <w:rsid w:val="00BF5B24"/>
    <w:rsid w:val="00C571A6"/>
    <w:rsid w:val="00CA0DDD"/>
    <w:rsid w:val="00CE0F5F"/>
    <w:rsid w:val="00D14C02"/>
    <w:rsid w:val="00D3072B"/>
    <w:rsid w:val="00F333CF"/>
    <w:rsid w:val="00FA1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990D3E"/>
  <w15:docId w15:val="{9186B808-F15F-44DC-AA9F-F1ADEEEC05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AC2ED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C2EDC"/>
  </w:style>
  <w:style w:type="paragraph" w:styleId="Footer">
    <w:name w:val="footer"/>
    <w:basedOn w:val="Normal"/>
    <w:link w:val="FooterChar"/>
    <w:uiPriority w:val="99"/>
    <w:unhideWhenUsed/>
    <w:rsid w:val="00AC2ED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C2E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1550</TotalTime>
  <Pages>7</Pages>
  <Words>522</Words>
  <Characters>2873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37712</dc:creator>
  <cp:lastModifiedBy>Carlos Gamino Reyes</cp:lastModifiedBy>
  <cp:revision>12</cp:revision>
  <dcterms:created xsi:type="dcterms:W3CDTF">2020-04-27T22:45:00Z</dcterms:created>
  <dcterms:modified xsi:type="dcterms:W3CDTF">2020-05-08T01:35:00Z</dcterms:modified>
</cp:coreProperties>
</file>